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7E79" w:rsidRDefault="009F7E79">
      <w:pPr>
        <w:rPr>
          <w:vanish/>
        </w:rPr>
      </w:pPr>
    </w:p>
    <w:tbl>
      <w:tblPr>
        <w:tblStyle w:val="divdocumentdivnottopsection"/>
        <w:tblW w:w="12236" w:type="dxa"/>
        <w:tblInd w:w="-270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270"/>
        <w:gridCol w:w="8010"/>
        <w:gridCol w:w="40"/>
        <w:gridCol w:w="50"/>
        <w:gridCol w:w="3780"/>
        <w:gridCol w:w="86"/>
      </w:tblGrid>
      <w:tr w:rsidR="009F7E79" w:rsidTr="008D3A53">
        <w:trPr>
          <w:trHeight w:val="16198"/>
        </w:trPr>
        <w:tc>
          <w:tcPr>
            <w:tcW w:w="27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9F7E79" w:rsidRPr="00E00A68" w:rsidRDefault="00B12ABD">
            <w:pPr>
              <w:rPr>
                <w:rFonts w:ascii="Arial" w:hAnsi="Arial" w:cs="Arial"/>
              </w:rPr>
            </w:pPr>
            <w:r>
              <w:t xml:space="preserve"> </w:t>
            </w:r>
            <w:r w:rsidR="00882A76">
              <w:t xml:space="preserve"> ]p</w:t>
            </w:r>
          </w:p>
          <w:p w:rsidR="009F7E79" w:rsidRDefault="009F7E79">
            <w:pPr>
              <w:pStyle w:val="leftpaddingcellParagraph"/>
              <w:spacing w:line="360" w:lineRule="atLeast"/>
              <w:textAlignment w:val="auto"/>
              <w:rPr>
                <w:rStyle w:val="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8010" w:type="dxa"/>
            <w:tcMar>
              <w:top w:w="305" w:type="dxa"/>
              <w:left w:w="0" w:type="dxa"/>
              <w:bottom w:w="305" w:type="dxa"/>
              <w:right w:w="0" w:type="dxa"/>
            </w:tcMar>
            <w:hideMark/>
          </w:tcPr>
          <w:p w:rsidR="009F7E79" w:rsidRDefault="00CB5FA8">
            <w:pPr>
              <w:spacing w:line="1990" w:lineRule="atLeas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2E1DCA20" wp14:editId="47DFFF99">
                      <wp:simplePos x="0" y="0"/>
                      <wp:positionH relativeFrom="page">
                        <wp:posOffset>-67783</wp:posOffset>
                      </wp:positionH>
                      <wp:positionV relativeFrom="page">
                        <wp:posOffset>-183042</wp:posOffset>
                      </wp:positionV>
                      <wp:extent cx="7626985" cy="1351442"/>
                      <wp:effectExtent l="0" t="0" r="12065" b="20320"/>
                      <wp:wrapNone/>
                      <wp:docPr id="27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6985" cy="135144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divdocumentdivnotparentContainer"/>
                                    <w:tblW w:w="5000" w:type="pct"/>
                                    <w:tblCellSpacing w:w="0" w:type="dxa"/>
                                    <w:shd w:val="clear" w:color="auto" w:fill="595959" w:themeFill="text1" w:themeFillTint="A6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5E0" w:firstRow="1" w:lastRow="1" w:firstColumn="1" w:lastColumn="1" w:noHBand="0" w:noVBand="1"/>
                                  </w:tblPr>
                                  <w:tblGrid>
                                    <w:gridCol w:w="11997"/>
                                  </w:tblGrid>
                                  <w:tr w:rsidR="004F1AA1" w:rsidTr="00BD1899">
                                    <w:trPr>
                                      <w:trHeight w:val="2130"/>
                                      <w:tblCellSpacing w:w="0" w:type="dxa"/>
                                    </w:trPr>
                                    <w:tc>
                                      <w:tcPr>
                                        <w:tcW w:w="5000" w:type="pct"/>
                                        <w:shd w:val="clear" w:color="auto" w:fill="595959" w:themeFill="text1" w:themeFillTint="A6"/>
                                        <w:tcMar>
                                          <w:top w:w="300" w:type="dxa"/>
                                          <w:left w:w="0" w:type="dxa"/>
                                          <w:bottom w:w="400" w:type="dxa"/>
                                          <w:right w:w="0" w:type="dxa"/>
                                        </w:tcMar>
                                        <w:hideMark/>
                                      </w:tcPr>
                                      <w:p w:rsidR="004F1AA1" w:rsidRPr="008E7993" w:rsidRDefault="006F747F" w:rsidP="008E7993">
                                        <w:pPr>
                                          <w:pStyle w:val="divdocumentsectiontitle"/>
                                          <w:contextualSpacing/>
                                          <w:rPr>
                                            <w:rStyle w:val="divdocumentright-box"/>
                                            <w:rFonts w:asciiTheme="majorHAnsi" w:eastAsia="Century Gothic" w:hAnsiTheme="majorHAnsi" w:cstheme="majorHAnsi"/>
                                            <w:b/>
                                            <w:bCs/>
                                            <w:color w:val="FFFFFF" w:themeColor="background1"/>
                                            <w:spacing w:val="0"/>
                                            <w:sz w:val="28"/>
                                            <w:szCs w:val="28"/>
                                            <w:shd w:val="clear" w:color="auto" w:fill="auto"/>
                                          </w:rPr>
                                        </w:pPr>
                                        <w:r>
                                          <w:rPr>
                                            <w:rStyle w:val="divdocumentright-box"/>
                                            <w:rFonts w:asciiTheme="majorHAnsi" w:eastAsia="Century Gothic" w:hAnsiTheme="majorHAnsi" w:cstheme="majorHAnsi"/>
                                            <w:b/>
                                            <w:bCs/>
                                            <w:color w:val="FFFFFF" w:themeColor="background1"/>
                                            <w:spacing w:val="0"/>
                                            <w:shd w:val="clear" w:color="auto" w:fill="C6D9F1" w:themeFill="text2" w:themeFillTint="33"/>
                                          </w:rPr>
                                          <w:t xml:space="preserve">  </w:t>
                                        </w:r>
                                        <w:r w:rsidR="004F1AA1" w:rsidRPr="00C63FFE">
                                          <w:rPr>
                                            <w:rStyle w:val="divdocumentright-box"/>
                                            <w:rFonts w:asciiTheme="majorHAnsi" w:eastAsia="Century Gothic" w:hAnsiTheme="majorHAnsi" w:cstheme="majorHAnsi"/>
                                            <w:b/>
                                            <w:bCs/>
                                            <w:color w:val="FFFFFF" w:themeColor="background1"/>
                                            <w:spacing w:val="0"/>
                                            <w:shd w:val="clear" w:color="auto" w:fill="C6D9F1" w:themeFill="text2" w:themeFillTint="33"/>
                                          </w:rPr>
                                          <w:t xml:space="preserve"> </w:t>
                                        </w:r>
                                        <w:r w:rsidR="004F1AA1" w:rsidRPr="00C63FFE">
                                          <w:rPr>
                                            <w:rStyle w:val="divdocumentright-box"/>
                                            <w:rFonts w:asciiTheme="majorHAnsi" w:eastAsia="Century Gothic" w:hAnsiTheme="majorHAnsi" w:cstheme="majorHAnsi"/>
                                            <w:b/>
                                            <w:bCs/>
                                            <w:color w:val="FFFFFF" w:themeColor="background1"/>
                                            <w:spacing w:val="0"/>
                                            <w:shd w:val="clear" w:color="auto" w:fill="auto"/>
                                          </w:rPr>
                                          <w:t xml:space="preserve">Sushma Prasad                                                 </w:t>
                                        </w:r>
                                        <w:r w:rsidR="004F1AA1" w:rsidRPr="00C63FFE">
                                          <w:rPr>
                                            <w:rStyle w:val="divdocumentright-box"/>
                                            <w:rFonts w:asciiTheme="majorHAnsi" w:eastAsia="Century Gothic" w:hAnsiTheme="majorHAnsi" w:cstheme="majorHAnsi"/>
                                            <w:b/>
                                            <w:bCs/>
                                            <w:color w:val="FFFFFF" w:themeColor="background1"/>
                                            <w:spacing w:val="0"/>
                                            <w:sz w:val="28"/>
                                            <w:szCs w:val="28"/>
                                            <w:shd w:val="clear" w:color="auto" w:fill="auto"/>
                                          </w:rPr>
                                          <w:t xml:space="preserve"> </w:t>
                                        </w:r>
                                        <w:r w:rsidR="004F1AA1" w:rsidRPr="008E7993">
                                          <w:rPr>
                                            <w:rStyle w:val="divdocumentright-box"/>
                                            <w:rFonts w:asciiTheme="majorHAnsi" w:eastAsia="Century Gothic" w:hAnsiTheme="majorHAnsi" w:cstheme="majorHAnsi"/>
                                            <w:b/>
                                            <w:bCs/>
                                            <w:color w:val="FFFFFF" w:themeColor="background1"/>
                                            <w:spacing w:val="0"/>
                                            <w:sz w:val="28"/>
                                            <w:szCs w:val="28"/>
                                            <w:shd w:val="clear" w:color="auto" w:fill="auto"/>
                                          </w:rPr>
                                          <w:t xml:space="preserve"> </w:t>
                                        </w:r>
                                        <w:hyperlink r:id="rId6" w:history="1">
                                          <w:r w:rsidR="004F1AA1" w:rsidRPr="008E7993">
                                            <w:rPr>
                                              <w:rStyle w:val="Hyperlink"/>
                                              <w:rFonts w:asciiTheme="majorHAnsi" w:eastAsia="Century Gothic" w:hAnsiTheme="majorHAnsi" w:cs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sushmaprasad.itqa@gmail.com</w:t>
                                          </w:r>
                                        </w:hyperlink>
                                      </w:p>
                                      <w:p w:rsidR="004F1AA1" w:rsidRDefault="004F1AA1" w:rsidP="00BD1899">
                                        <w:pPr>
                                          <w:pStyle w:val="divdocumenttxtBoldParagraph"/>
                                          <w:spacing w:before="100"/>
                                          <w:contextualSpacing/>
                                          <w:rPr>
                                            <w:rStyle w:val="divdocumentleft-box"/>
                                            <w:rFonts w:ascii="Arial" w:eastAsia="Century Gothic" w:hAnsi="Arial" w:cs="Arial"/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BD1899">
                                          <w:rPr>
                                            <w:rStyle w:val="divdocumentright-box"/>
                                            <w:rFonts w:asciiTheme="majorHAnsi" w:eastAsia="Century Gothic" w:hAnsiTheme="majorHAnsi" w:cstheme="majorHAnsi"/>
                                            <w:b w:val="0"/>
                                            <w:bCs w:val="0"/>
                                            <w:color w:val="FFFFFF" w:themeColor="background1"/>
                                            <w:spacing w:val="0"/>
                                            <w:sz w:val="28"/>
                                            <w:szCs w:val="28"/>
                                            <w:shd w:val="clear" w:color="auto" w:fill="auto"/>
                                          </w:rPr>
                                          <w:t xml:space="preserve">  Quality Assurance Engineer                         </w:t>
                                        </w:r>
                                        <w:r>
                                          <w:rPr>
                                            <w:rStyle w:val="divdocumentright-box"/>
                                            <w:rFonts w:asciiTheme="majorHAnsi" w:eastAsia="Century Gothic" w:hAnsiTheme="majorHAnsi" w:cstheme="majorHAnsi"/>
                                            <w:b w:val="0"/>
                                            <w:bCs w:val="0"/>
                                            <w:color w:val="FFFFFF" w:themeColor="background1"/>
                                            <w:spacing w:val="0"/>
                                            <w:sz w:val="28"/>
                                            <w:szCs w:val="28"/>
                                            <w:shd w:val="clear" w:color="auto" w:fill="auto"/>
                                          </w:rPr>
                                          <w:t xml:space="preserve">               </w:t>
                                        </w:r>
                                        <w:r w:rsidRPr="00BD1899">
                                          <w:rPr>
                                            <w:rStyle w:val="divdocumentright-box"/>
                                            <w:rFonts w:asciiTheme="majorHAnsi" w:eastAsia="Century Gothic" w:hAnsiTheme="majorHAnsi" w:cstheme="majorHAnsi"/>
                                            <w:b w:val="0"/>
                                            <w:bCs w:val="0"/>
                                            <w:color w:val="FFFFFF" w:themeColor="background1"/>
                                            <w:spacing w:val="0"/>
                                            <w:sz w:val="28"/>
                                            <w:szCs w:val="28"/>
                                            <w:shd w:val="clear" w:color="auto" w:fill="auto"/>
                                          </w:rPr>
                                          <w:t xml:space="preserve">   </w:t>
                                        </w:r>
                                        <w:r>
                                          <w:rPr>
                                            <w:rStyle w:val="divdocumentright-box"/>
                                            <w:rFonts w:asciiTheme="majorHAnsi" w:eastAsia="Century Gothic" w:hAnsiTheme="majorHAnsi" w:cstheme="majorHAnsi"/>
                                            <w:b w:val="0"/>
                                            <w:bCs w:val="0"/>
                                            <w:color w:val="FFFFFF" w:themeColor="background1"/>
                                            <w:spacing w:val="0"/>
                                            <w:sz w:val="28"/>
                                            <w:szCs w:val="28"/>
                                            <w:shd w:val="clear" w:color="auto" w:fill="auto"/>
                                          </w:rPr>
                                          <w:t xml:space="preserve">                   </w:t>
                                        </w:r>
                                        <w:r w:rsidRPr="00BD1899">
                                          <w:rPr>
                                            <w:rStyle w:val="divdocumentright-box"/>
                                            <w:rFonts w:asciiTheme="majorHAnsi" w:eastAsia="Century Gothic" w:hAnsiTheme="majorHAnsi" w:cstheme="majorHAnsi"/>
                                            <w:b w:val="0"/>
                                            <w:bCs w:val="0"/>
                                            <w:color w:val="FFFFFF" w:themeColor="background1"/>
                                            <w:spacing w:val="0"/>
                                            <w:sz w:val="28"/>
                                            <w:szCs w:val="28"/>
                                            <w:shd w:val="clear" w:color="auto" w:fill="auto"/>
                                          </w:rPr>
                                          <w:t>+49-15124431631</w:t>
                                        </w:r>
                                        <w:r w:rsidRPr="00786C81">
                                          <w:rPr>
                                            <w:rFonts w:eastAsia="Century Gothic"/>
                                            <w:noProof/>
                                            <w:color w:val="FFFFFF" w:themeColor="background1"/>
                                            <w:spacing w:val="4"/>
                                            <w:shd w:val="clear" w:color="auto" w:fill="F4F4F4"/>
                                          </w:rPr>
                                          <w:t xml:space="preserve"> </w:t>
                                        </w:r>
                                        <w:r w:rsidRPr="00786C81">
                                          <w:rPr>
                                            <w:rFonts w:eastAsia="Century Gothic"/>
                                            <w:noProof/>
                                            <w:color w:val="FFFFFF" w:themeColor="background1"/>
                                            <w:spacing w:val="4"/>
                                            <w:shd w:val="clear" w:color="auto" w:fill="F4F4F4"/>
                                          </w:rPr>
                                          <w:drawing>
                                            <wp:inline distT="0" distB="0" distL="0" distR="0" wp14:anchorId="7EDADA28" wp14:editId="2CF0378E">
                                              <wp:extent cx="214313" cy="158750"/>
                                              <wp:effectExtent l="0" t="0" r="0" b="0"/>
                                              <wp:docPr id="914135538" name="Graphic 3" descr="Receiver with solid fill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614822309" name="Graphic 614822309" descr="Receiver with solid fill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7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  <a:ext uri="{96DAC541-7B7A-43D3-8B79-37D633B846F1}">
                            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2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221503" cy="16407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  <w:r>
                                          <w:rPr>
                                            <w:rStyle w:val="divdocumentleft-box"/>
                                            <w:rFonts w:ascii="Arial" w:eastAsia="Century Gothic" w:hAnsi="Arial" w:cs="Arial"/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t xml:space="preserve">                                                                                                </w:t>
                                        </w:r>
                                      </w:p>
                                      <w:p w:rsidR="004F1AA1" w:rsidRPr="00786C81" w:rsidRDefault="004F1AA1" w:rsidP="00BD1899">
                                        <w:pPr>
                                          <w:pStyle w:val="divdocumenttxtBoldParagraph"/>
                                          <w:spacing w:before="100"/>
                                          <w:jc w:val="center"/>
                                          <w:rPr>
                                            <w:rStyle w:val="divdocumentright-box"/>
                                            <w:rFonts w:eastAsia="Century Gothic"/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rStyle w:val="divdocumentleft-box"/>
                                            <w:rFonts w:ascii="Arial" w:eastAsia="Century Gothic" w:hAnsi="Arial" w:cs="Arial"/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t xml:space="preserve">                                                                                                  </w:t>
                                        </w:r>
                                        <w:r w:rsidRPr="00786C81">
                                          <w:rPr>
                                            <w:rStyle w:val="divdocumentleft-box"/>
                                            <w:rFonts w:ascii="Arial" w:eastAsia="Century Gothic" w:hAnsi="Arial" w:cs="Arial"/>
                                            <w:color w:val="FFFFFF" w:themeColor="background1"/>
                                          </w:rPr>
                                          <w:t>Frankfurt ,Germany</w:t>
                                        </w:r>
                                        <w:r>
                                          <w:rPr>
                                            <w:rStyle w:val="divdocumentleft-box"/>
                                            <w:rFonts w:ascii="Arial" w:eastAsia="Century Gothic" w:hAnsi="Arial" w:cs="Arial"/>
                                            <w:color w:val="FFFFFF" w:themeColor="background1"/>
                                          </w:rPr>
                                          <w:t xml:space="preserve"> </w:t>
                                        </w:r>
                                        <w:r w:rsidRPr="00786C81">
                                          <w:rPr>
                                            <w:rFonts w:asciiTheme="majorHAnsi" w:eastAsia="Century Gothic" w:hAnsiTheme="majorHAnsi" w:cstheme="majorHAnsi"/>
                                            <w:noProof/>
                                            <w:color w:val="FFFFFF" w:themeColor="background1"/>
                                            <w:spacing w:val="4"/>
                                            <w:sz w:val="22"/>
                                            <w:szCs w:val="22"/>
                                          </w:rPr>
                                          <w:drawing>
                                            <wp:inline distT="0" distB="0" distL="0" distR="0" wp14:anchorId="1690025A" wp14:editId="2DB70047">
                                              <wp:extent cx="228600" cy="162028"/>
                                              <wp:effectExtent l="0" t="0" r="0" b="0"/>
                                              <wp:docPr id="914135539" name="Graphic 1" descr="Marker with solid fill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914135500" name="Graphic 914135500" descr="Marker with solid fill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13" cstate="print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  <a:ext uri="{96DAC541-7B7A-43D3-8B79-37D633B846F1}">
                            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4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239022" cy="16941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  <w:p w:rsidR="004F1AA1" w:rsidRPr="00BD4A22" w:rsidRDefault="004F1AA1" w:rsidP="009F683F">
                                        <w:pPr>
                                          <w:pStyle w:val="divdocumentname"/>
                                          <w:pBdr>
                                            <w:left w:val="none" w:sz="0" w:space="15" w:color="auto"/>
                                            <w:right w:val="none" w:sz="0" w:space="15" w:color="auto"/>
                                          </w:pBdr>
                                          <w:spacing w:line="240" w:lineRule="auto"/>
                                          <w:ind w:left="300" w:right="300"/>
                                          <w:rPr>
                                            <w:rStyle w:val="divdocumenttopsectiondiv"/>
                                            <w:rFonts w:ascii="Arial" w:eastAsia="Century Gothic" w:hAnsi="Arial" w:cs="Arial"/>
                                            <w:sz w:val="40"/>
                                            <w:szCs w:val="40"/>
                                            <w:shd w:val="clear" w:color="auto" w:fill="auto"/>
                                          </w:rPr>
                                        </w:pPr>
                                      </w:p>
                                      <w:p w:rsidR="004F1AA1" w:rsidRPr="00BD4A22" w:rsidRDefault="004F1AA1">
                                        <w:pPr>
                                          <w:pStyle w:val="documentresumeTitle"/>
                                          <w:spacing w:line="500" w:lineRule="exact"/>
                                          <w:ind w:left="300" w:right="300"/>
                                          <w:rPr>
                                            <w:rStyle w:val="divdocumenttopsectiondiv"/>
                                            <w:rFonts w:ascii="Century Gothic" w:eastAsia="Century Gothic" w:hAnsi="Century Gothic" w:cs="Century Gothic"/>
                                            <w:sz w:val="28"/>
                                            <w:szCs w:val="28"/>
                                            <w:shd w:val="clear" w:color="auto" w:fill="auto"/>
                                          </w:rPr>
                                        </w:pPr>
                                        <w:r w:rsidRPr="00BD4A22">
                                          <w:rPr>
                                            <w:rStyle w:val="span"/>
                                            <w:rFonts w:ascii="Arial" w:eastAsia="Century Gothic" w:hAnsi="Arial" w:cs="Arial"/>
                                            <w:sz w:val="28"/>
                                            <w:szCs w:val="28"/>
                                          </w:rPr>
                                          <w:t>Quality Assurance Engineer</w:t>
                                        </w:r>
                                      </w:p>
                                    </w:tc>
                                  </w:tr>
                                </w:tbl>
                                <w:p w:rsidR="004F1AA1" w:rsidRDefault="004F1AA1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1DCA20" id="Rectangle 2" o:spid="_x0000_s1026" style="position:absolute;margin-left:-5.35pt;margin-top:-14.4pt;width:600.55pt;height:106.4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" o:allowincell="f" strokecolor="white">
                      <v:fill opacity="0"/>
                      <v:textbox inset="0,0,0,0">
                        <w:txbxContent>
                          <w:tbl>
                            <w:tblPr>
                              <w:tblStyle w:val="divdocumentdivnotparentContainer"/>
                              <w:tblW w:w="5000" w:type="pct"/>
                              <w:tblCellSpacing w:w="0" w:type="dxa"/>
                              <w:shd w:val="clear" w:color="auto" w:fill="595959" w:themeFill="text1" w:themeFillTint="A6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1997"/>
                            </w:tblGrid>
                            <w:tr w:rsidR="004F1AA1" w:rsidTr="00BD1899">
                              <w:trPr>
                                <w:trHeight w:val="2130"/>
                                <w:tblCellSpacing w:w="0" w:type="dxa"/>
                              </w:trPr>
                              <w:tc>
                                <w:tcPr>
                                  <w:tcW w:w="5000" w:type="pct"/>
                                  <w:shd w:val="clear" w:color="auto" w:fill="595959" w:themeFill="text1" w:themeFillTint="A6"/>
                                  <w:tcMar>
                                    <w:top w:w="300" w:type="dxa"/>
                                    <w:left w:w="0" w:type="dxa"/>
                                    <w:bottom w:w="400" w:type="dxa"/>
                                    <w:right w:w="0" w:type="dxa"/>
                                  </w:tcMar>
                                  <w:hideMark/>
                                </w:tcPr>
                                <w:p w:rsidR="004F1AA1" w:rsidRPr="008E7993" w:rsidRDefault="006F747F" w:rsidP="008E7993">
                                  <w:pPr>
                                    <w:pStyle w:val="divdocumentsectiontitle"/>
                                    <w:contextualSpacing/>
                                    <w:rPr>
                                      <w:rStyle w:val="divdocumentright-box"/>
                                      <w:rFonts w:asciiTheme="majorHAnsi" w:eastAsia="Century Gothic" w:hAnsiTheme="majorHAnsi" w:cstheme="majorHAnsi"/>
                                      <w:b/>
                                      <w:bCs/>
                                      <w:color w:val="FFFFFF" w:themeColor="background1"/>
                                      <w:spacing w:val="0"/>
                                      <w:sz w:val="28"/>
                                      <w:szCs w:val="28"/>
                                      <w:shd w:val="clear" w:color="auto" w:fill="auto"/>
                                    </w:rPr>
                                  </w:pPr>
                                  <w:r>
                                    <w:rPr>
                                      <w:rStyle w:val="divdocumentright-box"/>
                                      <w:rFonts w:asciiTheme="majorHAnsi" w:eastAsia="Century Gothic" w:hAnsiTheme="majorHAnsi" w:cstheme="majorHAnsi"/>
                                      <w:b/>
                                      <w:bCs/>
                                      <w:color w:val="FFFFFF" w:themeColor="background1"/>
                                      <w:spacing w:val="0"/>
                                      <w:shd w:val="clear" w:color="auto" w:fill="C6D9F1" w:themeFill="text2" w:themeFillTint="33"/>
                                    </w:rPr>
                                    <w:t xml:space="preserve">  </w:t>
                                  </w:r>
                                  <w:r w:rsidR="004F1AA1" w:rsidRPr="00C63FFE">
                                    <w:rPr>
                                      <w:rStyle w:val="divdocumentright-box"/>
                                      <w:rFonts w:asciiTheme="majorHAnsi" w:eastAsia="Century Gothic" w:hAnsiTheme="majorHAnsi" w:cstheme="majorHAnsi"/>
                                      <w:b/>
                                      <w:bCs/>
                                      <w:color w:val="FFFFFF" w:themeColor="background1"/>
                                      <w:spacing w:val="0"/>
                                      <w:shd w:val="clear" w:color="auto" w:fill="C6D9F1" w:themeFill="text2" w:themeFillTint="33"/>
                                    </w:rPr>
                                    <w:t xml:space="preserve"> </w:t>
                                  </w:r>
                                  <w:r w:rsidR="004F1AA1" w:rsidRPr="00C63FFE">
                                    <w:rPr>
                                      <w:rStyle w:val="divdocumentright-box"/>
                                      <w:rFonts w:asciiTheme="majorHAnsi" w:eastAsia="Century Gothic" w:hAnsiTheme="majorHAnsi" w:cstheme="majorHAnsi"/>
                                      <w:b/>
                                      <w:bCs/>
                                      <w:color w:val="FFFFFF" w:themeColor="background1"/>
                                      <w:spacing w:val="0"/>
                                      <w:shd w:val="clear" w:color="auto" w:fill="auto"/>
                                    </w:rPr>
                                    <w:t xml:space="preserve">Sushma Prasad                                                 </w:t>
                                  </w:r>
                                  <w:r w:rsidR="004F1AA1" w:rsidRPr="00C63FFE">
                                    <w:rPr>
                                      <w:rStyle w:val="divdocumentright-box"/>
                                      <w:rFonts w:asciiTheme="majorHAnsi" w:eastAsia="Century Gothic" w:hAnsiTheme="majorHAnsi" w:cstheme="majorHAnsi"/>
                                      <w:b/>
                                      <w:bCs/>
                                      <w:color w:val="FFFFFF" w:themeColor="background1"/>
                                      <w:spacing w:val="0"/>
                                      <w:sz w:val="28"/>
                                      <w:szCs w:val="28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="004F1AA1" w:rsidRPr="008E7993">
                                    <w:rPr>
                                      <w:rStyle w:val="divdocumentright-box"/>
                                      <w:rFonts w:asciiTheme="majorHAnsi" w:eastAsia="Century Gothic" w:hAnsiTheme="majorHAnsi" w:cstheme="majorHAnsi"/>
                                      <w:b/>
                                      <w:bCs/>
                                      <w:color w:val="FFFFFF" w:themeColor="background1"/>
                                      <w:spacing w:val="0"/>
                                      <w:sz w:val="28"/>
                                      <w:szCs w:val="28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hyperlink r:id="rId15" w:history="1">
                                    <w:r w:rsidR="004F1AA1" w:rsidRPr="008E7993">
                                      <w:rPr>
                                        <w:rStyle w:val="Hyperlink"/>
                                        <w:rFonts w:asciiTheme="majorHAnsi" w:eastAsia="Century Gothic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sushmaprasad.itqa@gmail.com</w:t>
                                    </w:r>
                                  </w:hyperlink>
                                </w:p>
                                <w:p w:rsidR="004F1AA1" w:rsidRDefault="004F1AA1" w:rsidP="00BD1899">
                                  <w:pPr>
                                    <w:pStyle w:val="divdocumenttxtBoldParagraph"/>
                                    <w:spacing w:before="100"/>
                                    <w:contextualSpacing/>
                                    <w:rPr>
                                      <w:rStyle w:val="divdocumentleft-box"/>
                                      <w:rFonts w:ascii="Arial" w:eastAsia="Century Gothic" w:hAnsi="Arial" w:cs="Arial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BD1899">
                                    <w:rPr>
                                      <w:rStyle w:val="divdocumentright-box"/>
                                      <w:rFonts w:asciiTheme="majorHAnsi" w:eastAsia="Century Gothic" w:hAnsiTheme="majorHAnsi" w:cstheme="majorHAnsi"/>
                                      <w:b w:val="0"/>
                                      <w:bCs w:val="0"/>
                                      <w:color w:val="FFFFFF" w:themeColor="background1"/>
                                      <w:spacing w:val="0"/>
                                      <w:sz w:val="28"/>
                                      <w:szCs w:val="28"/>
                                      <w:shd w:val="clear" w:color="auto" w:fill="auto"/>
                                    </w:rPr>
                                    <w:t xml:space="preserve">  Quality Assurance Engineer                         </w:t>
                                  </w:r>
                                  <w:r>
                                    <w:rPr>
                                      <w:rStyle w:val="divdocumentright-box"/>
                                      <w:rFonts w:asciiTheme="majorHAnsi" w:eastAsia="Century Gothic" w:hAnsiTheme="majorHAnsi" w:cstheme="majorHAnsi"/>
                                      <w:b w:val="0"/>
                                      <w:bCs w:val="0"/>
                                      <w:color w:val="FFFFFF" w:themeColor="background1"/>
                                      <w:spacing w:val="0"/>
                                      <w:sz w:val="28"/>
                                      <w:szCs w:val="28"/>
                                      <w:shd w:val="clear" w:color="auto" w:fill="auto"/>
                                    </w:rPr>
                                    <w:t xml:space="preserve">               </w:t>
                                  </w:r>
                                  <w:r w:rsidRPr="00BD1899">
                                    <w:rPr>
                                      <w:rStyle w:val="divdocumentright-box"/>
                                      <w:rFonts w:asciiTheme="majorHAnsi" w:eastAsia="Century Gothic" w:hAnsiTheme="majorHAnsi" w:cstheme="majorHAnsi"/>
                                      <w:b w:val="0"/>
                                      <w:bCs w:val="0"/>
                                      <w:color w:val="FFFFFF" w:themeColor="background1"/>
                                      <w:spacing w:val="0"/>
                                      <w:sz w:val="28"/>
                                      <w:szCs w:val="28"/>
                                      <w:shd w:val="clear" w:color="auto" w:fill="auto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Style w:val="divdocumentright-box"/>
                                      <w:rFonts w:asciiTheme="majorHAnsi" w:eastAsia="Century Gothic" w:hAnsiTheme="majorHAnsi" w:cstheme="majorHAnsi"/>
                                      <w:b w:val="0"/>
                                      <w:bCs w:val="0"/>
                                      <w:color w:val="FFFFFF" w:themeColor="background1"/>
                                      <w:spacing w:val="0"/>
                                      <w:sz w:val="28"/>
                                      <w:szCs w:val="28"/>
                                      <w:shd w:val="clear" w:color="auto" w:fill="auto"/>
                                    </w:rPr>
                                    <w:t xml:space="preserve">                   </w:t>
                                  </w:r>
                                  <w:r w:rsidRPr="00BD1899">
                                    <w:rPr>
                                      <w:rStyle w:val="divdocumentright-box"/>
                                      <w:rFonts w:asciiTheme="majorHAnsi" w:eastAsia="Century Gothic" w:hAnsiTheme="majorHAnsi" w:cstheme="majorHAnsi"/>
                                      <w:b w:val="0"/>
                                      <w:bCs w:val="0"/>
                                      <w:color w:val="FFFFFF" w:themeColor="background1"/>
                                      <w:spacing w:val="0"/>
                                      <w:sz w:val="28"/>
                                      <w:szCs w:val="28"/>
                                      <w:shd w:val="clear" w:color="auto" w:fill="auto"/>
                                    </w:rPr>
                                    <w:t>+49-15124431631</w:t>
                                  </w:r>
                                  <w:r w:rsidRPr="00786C81">
                                    <w:rPr>
                                      <w:rFonts w:eastAsia="Century Gothic"/>
                                      <w:noProof/>
                                      <w:color w:val="FFFFFF" w:themeColor="background1"/>
                                      <w:spacing w:val="4"/>
                                      <w:shd w:val="clear" w:color="auto" w:fill="F4F4F4"/>
                                    </w:rPr>
                                    <w:t xml:space="preserve"> </w:t>
                                  </w:r>
                                  <w:r w:rsidRPr="00786C81">
                                    <w:rPr>
                                      <w:rFonts w:eastAsia="Century Gothic"/>
                                      <w:noProof/>
                                      <w:color w:val="FFFFFF" w:themeColor="background1"/>
                                      <w:spacing w:val="4"/>
                                      <w:shd w:val="clear" w:color="auto" w:fill="F4F4F4"/>
                                    </w:rPr>
                                    <w:drawing>
                                      <wp:inline distT="0" distB="0" distL="0" distR="0" wp14:anchorId="7EDADA28" wp14:editId="2CF0378E">
                                        <wp:extent cx="214313" cy="158750"/>
                                        <wp:effectExtent l="0" t="0" r="0" b="0"/>
                                        <wp:docPr id="914135538" name="Graphic 3" descr="Receiver with solid fill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14822309" name="Graphic 614822309" descr="Receiver with solid fill"/>
                                                <pic:cNvPicPr/>
                                              </pic:nvPicPr>
                                              <pic:blipFill>
                                                <a:blip r:embed="rId7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2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1503" cy="16407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Style w:val="divdocumentleft-box"/>
                                      <w:rFonts w:ascii="Arial" w:eastAsia="Century Gothic" w:hAnsi="Arial" w:cs="Arial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                                                                                             </w:t>
                                  </w:r>
                                </w:p>
                                <w:p w:rsidR="004F1AA1" w:rsidRPr="00786C81" w:rsidRDefault="004F1AA1" w:rsidP="00BD1899">
                                  <w:pPr>
                                    <w:pStyle w:val="divdocumenttxtBoldParagraph"/>
                                    <w:spacing w:before="100"/>
                                    <w:jc w:val="center"/>
                                    <w:rPr>
                                      <w:rStyle w:val="divdocumentright-box"/>
                                      <w:rFonts w:eastAsia="Century Gothic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Style w:val="divdocumentleft-box"/>
                                      <w:rFonts w:ascii="Arial" w:eastAsia="Century Gothic" w:hAnsi="Arial" w:cs="Arial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                                                                                               </w:t>
                                  </w:r>
                                  <w:r w:rsidRPr="00786C81">
                                    <w:rPr>
                                      <w:rStyle w:val="divdocumentleft-box"/>
                                      <w:rFonts w:ascii="Arial" w:eastAsia="Century Gothic" w:hAnsi="Arial" w:cs="Arial"/>
                                      <w:color w:val="FFFFFF" w:themeColor="background1"/>
                                    </w:rPr>
                                    <w:t>Frankfurt ,Germany</w:t>
                                  </w:r>
                                  <w:r>
                                    <w:rPr>
                                      <w:rStyle w:val="divdocumentleft-box"/>
                                      <w:rFonts w:ascii="Arial" w:eastAsia="Century Gothic" w:hAnsi="Arial" w:cs="Arial"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Pr="00786C81">
                                    <w:rPr>
                                      <w:rFonts w:asciiTheme="majorHAnsi" w:eastAsia="Century Gothic" w:hAnsiTheme="majorHAnsi" w:cstheme="majorHAnsi"/>
                                      <w:noProof/>
                                      <w:color w:val="FFFFFF" w:themeColor="background1"/>
                                      <w:spacing w:val="4"/>
                                      <w:sz w:val="22"/>
                                      <w:szCs w:val="22"/>
                                    </w:rPr>
                                    <w:drawing>
                                      <wp:inline distT="0" distB="0" distL="0" distR="0" wp14:anchorId="1690025A" wp14:editId="2DB70047">
                                        <wp:extent cx="228600" cy="162028"/>
                                        <wp:effectExtent l="0" t="0" r="0" b="0"/>
                                        <wp:docPr id="914135539" name="Graphic 1" descr="Marker with solid fill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14135500" name="Graphic 914135500" descr="Marker with solid fill"/>
                                                <pic:cNvPicPr/>
                                              </pic:nvPicPr>
                                              <pic:blipFill>
                                                <a:blip r:embed="rId13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vg="http://schemas.microsoft.com/office/drawing/2016/SVG/main" r:embed="rId14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9022" cy="1694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4F1AA1" w:rsidRPr="00BD4A22" w:rsidRDefault="004F1AA1" w:rsidP="009F683F">
                                  <w:pPr>
                                    <w:pStyle w:val="divdocumentname"/>
                                    <w:pBdr>
                                      <w:left w:val="none" w:sz="0" w:space="15" w:color="auto"/>
                                      <w:right w:val="none" w:sz="0" w:space="15" w:color="auto"/>
                                    </w:pBdr>
                                    <w:spacing w:line="240" w:lineRule="auto"/>
                                    <w:ind w:left="300" w:right="300"/>
                                    <w:rPr>
                                      <w:rStyle w:val="divdocumenttopsectiondiv"/>
                                      <w:rFonts w:ascii="Arial" w:eastAsia="Century Gothic" w:hAnsi="Arial" w:cs="Arial"/>
                                      <w:sz w:val="40"/>
                                      <w:szCs w:val="40"/>
                                      <w:shd w:val="clear" w:color="auto" w:fill="auto"/>
                                    </w:rPr>
                                  </w:pPr>
                                </w:p>
                                <w:p w:rsidR="004F1AA1" w:rsidRPr="00BD4A22" w:rsidRDefault="004F1AA1">
                                  <w:pPr>
                                    <w:pStyle w:val="documentresumeTitle"/>
                                    <w:spacing w:line="500" w:lineRule="exact"/>
                                    <w:ind w:left="300" w:right="300"/>
                                    <w:rPr>
                                      <w:rStyle w:val="divdocumenttopsectiondiv"/>
                                      <w:rFonts w:ascii="Century Gothic" w:eastAsia="Century Gothic" w:hAnsi="Century Gothic" w:cs="Century Gothic"/>
                                      <w:sz w:val="28"/>
                                      <w:szCs w:val="28"/>
                                      <w:shd w:val="clear" w:color="auto" w:fill="auto"/>
                                    </w:rPr>
                                  </w:pPr>
                                  <w:r w:rsidRPr="00BD4A22">
                                    <w:rPr>
                                      <w:rStyle w:val="span"/>
                                      <w:rFonts w:ascii="Arial" w:eastAsia="Century Gothic" w:hAnsi="Arial" w:cs="Arial"/>
                                      <w:sz w:val="28"/>
                                      <w:szCs w:val="28"/>
                                    </w:rPr>
                                    <w:t>Quality Assurance Engineer</w:t>
                                  </w:r>
                                </w:p>
                              </w:tc>
                            </w:tr>
                          </w:tbl>
                          <w:p w:rsidR="004F1AA1" w:rsidRDefault="004F1AA1"/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</w:p>
          <w:p w:rsidR="00C63FFE" w:rsidRPr="006F747F" w:rsidRDefault="00EA3090" w:rsidP="00C63FFE">
            <w:pPr>
              <w:pStyle w:val="BodyText"/>
              <w:spacing w:before="1"/>
              <w:ind w:left="91" w:right="138"/>
              <w:rPr>
                <w:rFonts w:asciiTheme="majorHAnsi" w:hAnsiTheme="majorHAnsi" w:cstheme="majorHAnsi"/>
                <w:color w:val="343434"/>
              </w:rPr>
            </w:pPr>
            <w:r w:rsidRPr="006F747F">
              <w:rPr>
                <w:rFonts w:asciiTheme="majorHAnsi" w:hAnsiTheme="majorHAnsi" w:cstheme="majorHAnsi"/>
                <w:color w:val="343434"/>
              </w:rPr>
              <w:t>Professional Quality Assurance Engineer with 3.9 years of</w:t>
            </w:r>
            <w:r w:rsidR="0050727F">
              <w:rPr>
                <w:rFonts w:asciiTheme="majorHAnsi" w:hAnsiTheme="majorHAnsi" w:cstheme="majorHAnsi"/>
                <w:color w:val="343434"/>
              </w:rPr>
              <w:t xml:space="preserve"> experience having </w:t>
            </w:r>
            <w:r w:rsidR="0050727F" w:rsidRPr="006F747F">
              <w:rPr>
                <w:rFonts w:asciiTheme="majorHAnsi" w:hAnsiTheme="majorHAnsi" w:cstheme="majorHAnsi"/>
                <w:color w:val="343434"/>
              </w:rPr>
              <w:t>strong</w:t>
            </w:r>
            <w:r w:rsidR="00D87684">
              <w:rPr>
                <w:rFonts w:asciiTheme="majorHAnsi" w:hAnsiTheme="majorHAnsi" w:cstheme="majorHAnsi"/>
                <w:color w:val="343434"/>
              </w:rPr>
              <w:t xml:space="preserve"> knowledge of</w:t>
            </w:r>
            <w:r w:rsidR="006F1E4D">
              <w:rPr>
                <w:rFonts w:asciiTheme="majorHAnsi" w:hAnsiTheme="majorHAnsi" w:cstheme="majorHAnsi"/>
                <w:color w:val="343434"/>
              </w:rPr>
              <w:t xml:space="preserve"> Development,</w:t>
            </w:r>
            <w:r w:rsidR="006F3A51">
              <w:rPr>
                <w:rFonts w:asciiTheme="majorHAnsi" w:hAnsiTheme="majorHAnsi" w:cstheme="majorHAnsi"/>
                <w:color w:val="343434"/>
              </w:rPr>
              <w:t xml:space="preserve"> detail </w:t>
            </w:r>
            <w:r w:rsidR="0050727F">
              <w:rPr>
                <w:rFonts w:asciiTheme="majorHAnsi" w:hAnsiTheme="majorHAnsi" w:cstheme="majorHAnsi"/>
                <w:color w:val="343434"/>
              </w:rPr>
              <w:t>oriented, problem solving, analytical skills and highly motivated.</w:t>
            </w:r>
            <w:r w:rsidR="006F3A51">
              <w:rPr>
                <w:rFonts w:asciiTheme="majorHAnsi" w:hAnsiTheme="majorHAnsi" w:cstheme="majorHAnsi"/>
                <w:color w:val="343434"/>
              </w:rPr>
              <w:t xml:space="preserve"> </w:t>
            </w:r>
            <w:r w:rsidR="0050727F">
              <w:rPr>
                <w:rFonts w:asciiTheme="majorHAnsi" w:hAnsiTheme="majorHAnsi" w:cstheme="majorHAnsi"/>
                <w:color w:val="343434"/>
              </w:rPr>
              <w:t xml:space="preserve">Experienced in </w:t>
            </w:r>
            <w:r w:rsidR="006F1E4D">
              <w:rPr>
                <w:rFonts w:asciiTheme="majorHAnsi" w:hAnsiTheme="majorHAnsi" w:cstheme="majorHAnsi"/>
                <w:color w:val="343434"/>
              </w:rPr>
              <w:t xml:space="preserve">implementation of test </w:t>
            </w:r>
            <w:r w:rsidR="0050727F">
              <w:rPr>
                <w:rFonts w:asciiTheme="majorHAnsi" w:hAnsiTheme="majorHAnsi" w:cstheme="majorHAnsi"/>
                <w:color w:val="343434"/>
              </w:rPr>
              <w:t>strategy, testing</w:t>
            </w:r>
            <w:r w:rsidR="006F1E4D">
              <w:rPr>
                <w:rFonts w:asciiTheme="majorHAnsi" w:hAnsiTheme="majorHAnsi" w:cstheme="majorHAnsi"/>
                <w:color w:val="343434"/>
              </w:rPr>
              <w:t xml:space="preserve"> process,</w:t>
            </w:r>
            <w:r w:rsidR="00D87684">
              <w:rPr>
                <w:rFonts w:asciiTheme="majorHAnsi" w:hAnsiTheme="majorHAnsi" w:cstheme="majorHAnsi"/>
                <w:color w:val="343434"/>
              </w:rPr>
              <w:t xml:space="preserve"> testing tools, automation </w:t>
            </w:r>
            <w:r w:rsidR="00941EA4">
              <w:rPr>
                <w:rFonts w:asciiTheme="majorHAnsi" w:hAnsiTheme="majorHAnsi" w:cstheme="majorHAnsi"/>
                <w:color w:val="343434"/>
              </w:rPr>
              <w:t>tests and continuous improvement</w:t>
            </w:r>
            <w:r w:rsidR="00D87684">
              <w:rPr>
                <w:rFonts w:asciiTheme="majorHAnsi" w:hAnsiTheme="majorHAnsi" w:cstheme="majorHAnsi"/>
                <w:color w:val="343434"/>
              </w:rPr>
              <w:t xml:space="preserve"> in Agile work environment</w:t>
            </w:r>
            <w:r w:rsidR="00976E45" w:rsidRPr="006F747F">
              <w:rPr>
                <w:rFonts w:asciiTheme="majorHAnsi" w:hAnsiTheme="majorHAnsi" w:cstheme="majorHAnsi"/>
                <w:color w:val="343434"/>
              </w:rPr>
              <w:t>. Involved</w:t>
            </w:r>
            <w:r w:rsidRPr="006F747F">
              <w:rPr>
                <w:rFonts w:asciiTheme="majorHAnsi" w:hAnsiTheme="majorHAnsi" w:cstheme="majorHAnsi"/>
                <w:color w:val="343434"/>
              </w:rPr>
              <w:t xml:space="preserve"> in end-to-end testing and management across multiple </w:t>
            </w:r>
            <w:r w:rsidR="00976E45" w:rsidRPr="006F747F">
              <w:rPr>
                <w:rFonts w:asciiTheme="majorHAnsi" w:hAnsiTheme="majorHAnsi" w:cstheme="majorHAnsi"/>
                <w:color w:val="343434"/>
              </w:rPr>
              <w:t>platforms, have</w:t>
            </w:r>
            <w:r w:rsidRPr="006F747F">
              <w:rPr>
                <w:rFonts w:asciiTheme="majorHAnsi" w:hAnsiTheme="majorHAnsi" w:cstheme="majorHAnsi"/>
                <w:color w:val="343434"/>
              </w:rPr>
              <w:t xml:space="preserve"> experience </w:t>
            </w:r>
            <w:r w:rsidR="00976E45" w:rsidRPr="006F747F">
              <w:rPr>
                <w:rFonts w:asciiTheme="majorHAnsi" w:hAnsiTheme="majorHAnsi" w:cstheme="majorHAnsi"/>
                <w:color w:val="343434"/>
              </w:rPr>
              <w:t>in M</w:t>
            </w:r>
            <w:r w:rsidRPr="006F747F">
              <w:rPr>
                <w:rFonts w:asciiTheme="majorHAnsi" w:hAnsiTheme="majorHAnsi" w:cstheme="majorHAnsi"/>
                <w:color w:val="343434"/>
              </w:rPr>
              <w:t xml:space="preserve">anual Testing, Web </w:t>
            </w:r>
            <w:r w:rsidR="006065BA">
              <w:rPr>
                <w:rFonts w:asciiTheme="majorHAnsi" w:hAnsiTheme="majorHAnsi" w:cstheme="majorHAnsi"/>
                <w:color w:val="343434"/>
              </w:rPr>
              <w:t xml:space="preserve">application </w:t>
            </w:r>
            <w:r w:rsidR="00976E45" w:rsidRPr="006F747F">
              <w:rPr>
                <w:rFonts w:asciiTheme="majorHAnsi" w:hAnsiTheme="majorHAnsi" w:cstheme="majorHAnsi"/>
                <w:color w:val="343434"/>
              </w:rPr>
              <w:t>Testing</w:t>
            </w:r>
            <w:r w:rsidR="00EC3A05">
              <w:rPr>
                <w:rFonts w:asciiTheme="majorHAnsi" w:hAnsiTheme="majorHAnsi" w:cstheme="majorHAnsi"/>
                <w:color w:val="343434"/>
              </w:rPr>
              <w:t xml:space="preserve">, </w:t>
            </w:r>
            <w:r w:rsidR="006065BA">
              <w:rPr>
                <w:rFonts w:asciiTheme="majorHAnsi" w:hAnsiTheme="majorHAnsi" w:cstheme="majorHAnsi"/>
                <w:color w:val="343434"/>
              </w:rPr>
              <w:t xml:space="preserve">UI Automation, mobile </w:t>
            </w:r>
            <w:r w:rsidR="00747350">
              <w:rPr>
                <w:rFonts w:asciiTheme="majorHAnsi" w:hAnsiTheme="majorHAnsi" w:cstheme="majorHAnsi"/>
                <w:color w:val="343434"/>
              </w:rPr>
              <w:t xml:space="preserve">testing </w:t>
            </w:r>
            <w:r w:rsidR="00747350" w:rsidRPr="006F747F">
              <w:rPr>
                <w:rFonts w:asciiTheme="majorHAnsi" w:hAnsiTheme="majorHAnsi" w:cstheme="majorHAnsi"/>
                <w:color w:val="343434"/>
              </w:rPr>
              <w:t>and</w:t>
            </w:r>
            <w:r w:rsidRPr="006F747F">
              <w:rPr>
                <w:rFonts w:asciiTheme="majorHAnsi" w:hAnsiTheme="majorHAnsi" w:cstheme="majorHAnsi"/>
                <w:color w:val="343434"/>
              </w:rPr>
              <w:t xml:space="preserve"> API </w:t>
            </w:r>
            <w:r w:rsidR="004503E1" w:rsidRPr="006F747F">
              <w:rPr>
                <w:rFonts w:asciiTheme="majorHAnsi" w:hAnsiTheme="majorHAnsi" w:cstheme="majorHAnsi"/>
                <w:color w:val="343434"/>
              </w:rPr>
              <w:t>Testing.</w:t>
            </w:r>
            <w:r w:rsidR="004503E1">
              <w:rPr>
                <w:rFonts w:asciiTheme="majorHAnsi" w:hAnsiTheme="majorHAnsi" w:cstheme="majorHAnsi"/>
                <w:color w:val="343434"/>
              </w:rPr>
              <w:t xml:space="preserve"> Certified in ISTQB </w:t>
            </w:r>
            <w:r w:rsidR="005A716E">
              <w:rPr>
                <w:rFonts w:asciiTheme="majorHAnsi" w:hAnsiTheme="majorHAnsi" w:cstheme="majorHAnsi"/>
                <w:color w:val="343434"/>
              </w:rPr>
              <w:t>foundation level</w:t>
            </w:r>
            <w:r w:rsidR="00D87684">
              <w:rPr>
                <w:rFonts w:asciiTheme="majorHAnsi" w:hAnsiTheme="majorHAnsi" w:cstheme="majorHAnsi"/>
                <w:color w:val="343434"/>
              </w:rPr>
              <w:t>.</w:t>
            </w:r>
          </w:p>
          <w:p w:rsidR="00976E45" w:rsidRPr="00C63FFE" w:rsidRDefault="00976E45" w:rsidP="00C63FFE">
            <w:pPr>
              <w:pStyle w:val="BodyText"/>
              <w:spacing w:before="1"/>
              <w:ind w:left="91" w:right="138"/>
              <w:rPr>
                <w:rFonts w:ascii="Arial" w:hAnsi="Arial" w:cs="Arial"/>
                <w:color w:val="343434"/>
                <w:spacing w:val="-64"/>
              </w:rPr>
            </w:pPr>
          </w:p>
          <w:p w:rsidR="009F7E79" w:rsidRPr="00E3171B" w:rsidRDefault="00755DE7" w:rsidP="003579F2">
            <w:pPr>
              <w:pStyle w:val="divdocumentsectionnth-child1sectiongapdiv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spacing w:line="400" w:lineRule="atLeast"/>
              <w:jc w:val="both"/>
              <w:rPr>
                <w:rStyle w:val="divdocumentleft-box"/>
                <w:rFonts w:ascii="Arial" w:eastAsia="Century Gothic" w:hAnsi="Arial" w:cs="Arial"/>
                <w:sz w:val="22"/>
                <w:szCs w:val="22"/>
              </w:rPr>
            </w:pPr>
            <w:r>
              <w:rPr>
                <w:rStyle w:val="divdocumentleft-box"/>
                <w:rFonts w:ascii="Arial" w:eastAsia="Century Gothic" w:hAnsi="Arial" w:cs="Arial"/>
                <w:vanish w:val="0"/>
                <w:sz w:val="22"/>
                <w:szCs w:val="22"/>
              </w:rPr>
              <w:t xml:space="preserve">   </w:t>
            </w:r>
            <w:r w:rsidR="00E119B7" w:rsidRPr="00E3171B">
              <w:rPr>
                <w:rStyle w:val="divdocumentleft-box"/>
                <w:rFonts w:ascii="Arial" w:eastAsia="Century Gothic" w:hAnsi="Arial" w:cs="Arial"/>
                <w:sz w:val="22"/>
                <w:szCs w:val="22"/>
              </w:rPr>
              <w:t> </w:t>
            </w:r>
          </w:p>
          <w:p w:rsidR="009F7E79" w:rsidRPr="000169E7" w:rsidRDefault="00E119B7" w:rsidP="000169E7">
            <w:pPr>
              <w:pStyle w:val="divdocumentsectiontitle"/>
              <w:tabs>
                <w:tab w:val="left" w:pos="5910"/>
              </w:tabs>
              <w:spacing w:line="440" w:lineRule="atLeast"/>
              <w:jc w:val="both"/>
              <w:rPr>
                <w:rStyle w:val="divdocumentleft-box"/>
                <w:rFonts w:ascii="Arial" w:eastAsia="Century Gothic" w:hAnsi="Arial" w:cs="Arial"/>
                <w:b/>
                <w:bCs/>
                <w:spacing w:val="0"/>
              </w:rPr>
            </w:pPr>
            <w:r w:rsidRPr="00E3171B">
              <w:rPr>
                <w:rStyle w:val="divdocumentleft-box"/>
                <w:rFonts w:ascii="Arial" w:eastAsia="Century Gothic" w:hAnsi="Arial" w:cs="Arial"/>
                <w:b/>
                <w:bCs/>
                <w:spacing w:val="0"/>
              </w:rPr>
              <w:t>Work History</w:t>
            </w:r>
            <w:r w:rsidR="000169E7">
              <w:rPr>
                <w:rStyle w:val="divdocumentleft-box"/>
                <w:rFonts w:ascii="Arial" w:eastAsia="Century Gothic" w:hAnsi="Arial" w:cs="Arial"/>
                <w:b/>
                <w:bCs/>
                <w:spacing w:val="0"/>
              </w:rPr>
              <w:tab/>
            </w:r>
            <w:r w:rsidRPr="00E3171B">
              <w:rPr>
                <w:rStyle w:val="divdocumentleft-box"/>
                <w:rFonts w:ascii="Arial" w:eastAsia="Century Gothic" w:hAnsi="Arial" w:cs="Arial"/>
                <w:color w:val="343434"/>
              </w:rPr>
              <w:t> </w:t>
            </w:r>
          </w:p>
          <w:p w:rsidR="00A81E60" w:rsidRPr="00755DE7" w:rsidRDefault="00A81E60" w:rsidP="00A81E60">
            <w:pPr>
              <w:pStyle w:val="headinggapdiv"/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</w:pPr>
            <w:r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 xml:space="preserve">   Quality Assurance Engineer</w:t>
            </w:r>
          </w:p>
          <w:p w:rsidR="00A81E60" w:rsidRPr="00755DE7" w:rsidRDefault="00F82AD5" w:rsidP="00740B7A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 xml:space="preserve">   Trigent Software </w:t>
            </w:r>
            <w:r w:rsidR="00A81E60"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>(</w:t>
            </w:r>
            <w:r w:rsidR="00C61FC3"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>May 2021-Dec 2021</w:t>
            </w:r>
            <w:r w:rsidR="00A81E60"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>)</w:t>
            </w:r>
          </w:p>
          <w:p w:rsidR="005A716E" w:rsidRDefault="00976E45" w:rsidP="00740B7A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  <w:t xml:space="preserve">    </w:t>
            </w:r>
            <w:r w:rsidR="006C6807"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  <w:t xml:space="preserve"> </w:t>
            </w:r>
            <w:r w:rsidR="00755DE7"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  <w:t xml:space="preserve"> </w:t>
            </w:r>
            <w:r w:rsidR="006C6807"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  <w:t xml:space="preserve"> </w:t>
            </w:r>
            <w:r w:rsidRPr="00976E45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Worked as an Automation Tester for </w:t>
            </w:r>
            <w:r w:rsidR="005A716E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Standard Quality </w:t>
            </w:r>
          </w:p>
          <w:p w:rsidR="006C6807" w:rsidRPr="005A716E" w:rsidRDefault="005A716E" w:rsidP="00740B7A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      </w:t>
            </w:r>
            <w:r w:rsidR="00755DE7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Framework (</w:t>
            </w: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SQF) project</w:t>
            </w:r>
            <w:r w:rsidR="00976E45" w:rsidRPr="00976E45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</w:t>
            </w: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f</w:t>
            </w:r>
            <w:r w:rsidR="006C6807" w:rsidRPr="00976E45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or</w:t>
            </w:r>
            <w:r w:rsidR="00976E45" w:rsidRPr="00976E45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client -   </w:t>
            </w:r>
            <w:r w:rsidR="006C6807" w:rsidRPr="00976E45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Accenture,</w:t>
            </w:r>
            <w:r w:rsidR="006C6807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India</w:t>
            </w:r>
            <w:r w:rsidR="00976E45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.</w:t>
            </w:r>
          </w:p>
          <w:p w:rsidR="006C6807" w:rsidRDefault="006C6807" w:rsidP="00740B7A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</w:pPr>
          </w:p>
          <w:p w:rsidR="00AE708E" w:rsidRDefault="006C6807" w:rsidP="006C6807">
            <w:pPr>
              <w:pStyle w:val="headinggapdiv"/>
              <w:pBdr>
                <w:top w:val="none" w:sz="0" w:space="0" w:color="auto"/>
              </w:pBdr>
              <w:spacing w:line="240" w:lineRule="auto"/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  <w:t xml:space="preserve">       </w:t>
            </w:r>
            <w:r w:rsidR="00A81E60"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>Roles and Responsibilities :</w:t>
            </w:r>
          </w:p>
          <w:p w:rsidR="00AE708E" w:rsidRDefault="00AE708E" w:rsidP="006C6807">
            <w:pPr>
              <w:pStyle w:val="headinggapdiv"/>
              <w:pBdr>
                <w:top w:val="none" w:sz="0" w:space="0" w:color="auto"/>
              </w:pBdr>
              <w:spacing w:line="240" w:lineRule="auto"/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</w:pPr>
          </w:p>
          <w:p w:rsidR="007F254A" w:rsidRDefault="00D54968" w:rsidP="006C6807">
            <w:pPr>
              <w:pStyle w:val="headinggapdiv"/>
              <w:numPr>
                <w:ilvl w:val="0"/>
                <w:numId w:val="16"/>
              </w:numPr>
              <w:pBdr>
                <w:top w:val="none" w:sz="0" w:space="0" w:color="auto"/>
              </w:pBdr>
              <w:spacing w:line="240" w:lineRule="auto"/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Utilized Java and Selenium to automate test scripts improving efficiency</w:t>
            </w:r>
            <w:r w:rsidR="007F254A" w:rsidRPr="007F254A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</w:t>
            </w:r>
            <w:r w:rsidR="007F254A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by 40%</w:t>
            </w:r>
          </w:p>
          <w:p w:rsidR="00894E1D" w:rsidRDefault="00894E1D" w:rsidP="00894E1D">
            <w:pPr>
              <w:pStyle w:val="headinggapdiv"/>
              <w:numPr>
                <w:ilvl w:val="0"/>
                <w:numId w:val="16"/>
              </w:numPr>
              <w:pBdr>
                <w:top w:val="none" w:sz="0" w:space="0" w:color="auto"/>
              </w:pBdr>
              <w:spacing w:line="240" w:lineRule="auto"/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 w:rsidRPr="00894E1D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Conducted thorough manual testing</w:t>
            </w:r>
            <w:r w:rsidR="00F07EAA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, automated black box testing</w:t>
            </w:r>
            <w:r w:rsidR="0036782B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and API testing (REST)</w:t>
            </w:r>
            <w:r w:rsidRPr="00894E1D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, identifying and reporting software defects with high attention to detail.</w:t>
            </w:r>
          </w:p>
          <w:p w:rsidR="00894E1D" w:rsidRDefault="00894E1D" w:rsidP="00894E1D">
            <w:pPr>
              <w:pStyle w:val="headinggapdiv"/>
              <w:numPr>
                <w:ilvl w:val="0"/>
                <w:numId w:val="16"/>
              </w:numPr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 w:rsidRPr="00894E1D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Assumed ownership of </w:t>
            </w:r>
            <w:r w:rsidR="00F07EAA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test planning, test cases </w:t>
            </w:r>
            <w:r w:rsidRPr="00894E1D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and test suites, ensuring their successful execution and maintenance.</w:t>
            </w:r>
          </w:p>
          <w:p w:rsidR="002B28AB" w:rsidRPr="002B28AB" w:rsidRDefault="00D54968" w:rsidP="00894E1D">
            <w:pPr>
              <w:pStyle w:val="headinggapdiv"/>
              <w:numPr>
                <w:ilvl w:val="0"/>
                <w:numId w:val="16"/>
              </w:numPr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 w:rsidRPr="00D54968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Managed test documentation an</w:t>
            </w: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d defect tracking using Azure Board and</w:t>
            </w:r>
            <w:r w:rsidRPr="00D54968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Test Rail</w:t>
            </w:r>
            <w:r w:rsidR="002B28AB" w:rsidRPr="002B28AB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, resulting in a 20</w:t>
            </w:r>
            <w:r w:rsidR="002B28AB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% reduction in critical issues.</w:t>
            </w:r>
          </w:p>
          <w:p w:rsidR="00ED7D88" w:rsidRDefault="00894E1D" w:rsidP="00ED7D88">
            <w:pPr>
              <w:pStyle w:val="headinggapdiv"/>
              <w:numPr>
                <w:ilvl w:val="0"/>
                <w:numId w:val="16"/>
              </w:numPr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Collaborated</w:t>
            </w:r>
            <w:r w:rsidR="00D54968" w:rsidRPr="00D54968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with cross-functional </w:t>
            </w:r>
            <w:r w:rsidR="00941EA4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development analysis </w:t>
            </w:r>
            <w:r w:rsidR="00D54968" w:rsidRPr="00D54968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teams in an agile development environment.</w:t>
            </w:r>
          </w:p>
          <w:p w:rsidR="00D54968" w:rsidRPr="00ED7D88" w:rsidRDefault="00D54968" w:rsidP="00ED7D88">
            <w:pPr>
              <w:pStyle w:val="headinggapdiv"/>
              <w:numPr>
                <w:ilvl w:val="0"/>
                <w:numId w:val="16"/>
              </w:numPr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 w:rsidRPr="00ED7D88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Integrated test automation into the </w:t>
            </w:r>
            <w:r w:rsidR="00634149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Continuous integration and continuous </w:t>
            </w:r>
            <w:r w:rsidR="00052FCE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deployment</w:t>
            </w:r>
            <w:r w:rsidR="00634149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(</w:t>
            </w:r>
            <w:r w:rsidRPr="00ED7D88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CI/CD</w:t>
            </w:r>
            <w:r w:rsidR="00634149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)</w:t>
            </w:r>
            <w:r w:rsidRPr="00ED7D88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pipeline using Jenkins.</w:t>
            </w:r>
          </w:p>
          <w:p w:rsidR="002B28AB" w:rsidRPr="002B28AB" w:rsidRDefault="00894E1D" w:rsidP="00894E1D">
            <w:pPr>
              <w:pStyle w:val="headinggapdiv"/>
              <w:numPr>
                <w:ilvl w:val="0"/>
                <w:numId w:val="16"/>
              </w:numPr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 w:rsidRPr="00894E1D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Created and tracked software quality metrics to meas</w:t>
            </w: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ure and improve product quality</w:t>
            </w:r>
            <w:r w:rsidR="002B28AB" w:rsidRPr="002B28AB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.</w:t>
            </w:r>
          </w:p>
          <w:p w:rsidR="002B28AB" w:rsidRPr="002B28AB" w:rsidRDefault="002B28AB" w:rsidP="002B28AB">
            <w:pPr>
              <w:pStyle w:val="headinggapdiv"/>
              <w:numPr>
                <w:ilvl w:val="0"/>
                <w:numId w:val="16"/>
              </w:numPr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 w:rsidRPr="002B28AB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Initiated process improvements and shared innovative ideas to streamline testing procedures, resulting in a 15% increase in testing efficiency.</w:t>
            </w:r>
          </w:p>
          <w:p w:rsidR="000F0EC8" w:rsidRPr="00FF758F" w:rsidRDefault="00554BDD" w:rsidP="000F0EC8">
            <w:pPr>
              <w:pStyle w:val="headinggapdiv"/>
              <w:numPr>
                <w:ilvl w:val="0"/>
                <w:numId w:val="16"/>
              </w:numPr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Actively </w:t>
            </w:r>
            <w:r w:rsidR="00E24924" w:rsidRPr="000C3ADC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P</w:t>
            </w: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articipated in Agile</w:t>
            </w:r>
            <w:r w:rsidR="00EC3A05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/Scrum development processes</w:t>
            </w:r>
            <w:r w:rsidR="005A4926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of 5-7 people</w:t>
            </w:r>
            <w:r w:rsidR="003467EF" w:rsidRPr="000C3ADC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</w:t>
            </w:r>
            <w:r w:rsidR="00EC3A05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like scrum calls ,</w:t>
            </w:r>
            <w:r w:rsidR="003467EF" w:rsidRPr="000C3ADC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sprint</w:t>
            </w:r>
            <w:r w:rsidR="00E24924" w:rsidRPr="000C3ADC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planning, </w:t>
            </w:r>
            <w:r w:rsidRPr="000C3ADC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and Sprint</w:t>
            </w:r>
            <w:r w:rsidR="00E24924" w:rsidRPr="000C3ADC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review, daily stand-up</w:t>
            </w: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s</w:t>
            </w:r>
            <w:r w:rsidR="000F0EC8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calls.</w:t>
            </w:r>
          </w:p>
          <w:p w:rsidR="00894E1D" w:rsidRDefault="00894E1D" w:rsidP="00894E1D">
            <w:pPr>
              <w:pStyle w:val="headinggapdiv"/>
              <w:pBdr>
                <w:top w:val="none" w:sz="0" w:space="0" w:color="auto"/>
              </w:pBdr>
              <w:ind w:left="720"/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</w:p>
          <w:p w:rsidR="00D54968" w:rsidRPr="00894E1D" w:rsidRDefault="006F747F" w:rsidP="00894E1D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 w:rsidRPr="00894E1D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  </w:t>
            </w:r>
            <w:r w:rsidRPr="00894E1D"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  <w:t xml:space="preserve">  </w:t>
            </w:r>
            <w:r w:rsidR="00D54968" w:rsidRPr="00894E1D"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  <w:t>Tools Used</w:t>
            </w:r>
            <w:r w:rsidRPr="00894E1D"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  <w:t xml:space="preserve">: </w:t>
            </w:r>
            <w:r w:rsidRPr="00894E1D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Java , </w:t>
            </w:r>
            <w:r w:rsidR="005A716E" w:rsidRPr="00894E1D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Selenium Web driver , </w:t>
            </w:r>
            <w:r w:rsidR="00D54968" w:rsidRPr="00894E1D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SQL, Git, Azure     </w:t>
            </w:r>
          </w:p>
          <w:p w:rsidR="00D54968" w:rsidRDefault="00D54968" w:rsidP="006F747F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     Board,</w:t>
            </w:r>
            <w:r w:rsidR="00560DA5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Test Rail</w:t>
            </w: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, Postman, Hybrid </w:t>
            </w:r>
            <w:r w:rsidR="001073F6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Framework</w:t>
            </w:r>
            <w:r w:rsidR="009B3B1B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,</w:t>
            </w:r>
            <w:r w:rsidR="00560DA5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</w:t>
            </w: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TestNg, Agile    </w:t>
            </w:r>
          </w:p>
          <w:p w:rsidR="00D54968" w:rsidRPr="006F747F" w:rsidRDefault="00DC5AAF" w:rsidP="006F747F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     Methodology.</w:t>
            </w:r>
          </w:p>
          <w:p w:rsidR="0057109D" w:rsidRDefault="0057109D" w:rsidP="000F0EC8">
            <w:pPr>
              <w:pStyle w:val="headinggapdiv"/>
              <w:pBdr>
                <w:top w:val="none" w:sz="0" w:space="0" w:color="auto"/>
              </w:pBdr>
              <w:rPr>
                <w:rFonts w:ascii="Arial" w:eastAsia="Century Gothic" w:hAnsi="Arial" w:cs="Arial"/>
                <w:b/>
                <w:sz w:val="24"/>
                <w:szCs w:val="24"/>
              </w:rPr>
            </w:pPr>
          </w:p>
          <w:p w:rsidR="00E3171B" w:rsidRPr="00755DE7" w:rsidRDefault="0057109D" w:rsidP="000F0EC8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</w:pPr>
            <w:r w:rsidRPr="00755DE7">
              <w:rPr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 xml:space="preserve">    </w:t>
            </w:r>
            <w:r w:rsidR="00F24039" w:rsidRPr="00755DE7">
              <w:rPr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 xml:space="preserve">Quality Assurance </w:t>
            </w:r>
            <w:r w:rsidR="00E3171B"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>Engineer</w:t>
            </w:r>
          </w:p>
          <w:p w:rsidR="007E4842" w:rsidRPr="00755DE7" w:rsidRDefault="00F92298" w:rsidP="00E3171B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</w:pPr>
            <w:r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 xml:space="preserve"> </w:t>
            </w:r>
            <w:r w:rsidR="00F66860"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 xml:space="preserve"> </w:t>
            </w:r>
            <w:r w:rsidR="0057109D"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 xml:space="preserve"> </w:t>
            </w:r>
            <w:r w:rsidR="007E4842"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>Beboin Pvt Ltd</w:t>
            </w:r>
            <w:r w:rsidR="00F66860"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>(</w:t>
            </w:r>
            <w:r w:rsidR="00C61FC3"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>April 2017-May 2020</w:t>
            </w:r>
            <w:r w:rsidR="00F66860"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>)</w:t>
            </w:r>
          </w:p>
          <w:p w:rsidR="006C6807" w:rsidRDefault="006C6807" w:rsidP="00E3171B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  </w:t>
            </w:r>
            <w:r w:rsidRPr="006C6807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Worked as Tester </w:t>
            </w: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for ABG (Avis Budget Group) US based client that      </w:t>
            </w:r>
          </w:p>
          <w:p w:rsidR="006C6807" w:rsidRDefault="006C6807" w:rsidP="00E3171B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   has been lead</w:t>
            </w:r>
            <w:r w:rsidR="006F747F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>ing in Travel domain- India</w:t>
            </w:r>
          </w:p>
          <w:p w:rsidR="006C6807" w:rsidRPr="006C6807" w:rsidRDefault="006C6807" w:rsidP="00E3171B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</w:p>
          <w:p w:rsidR="007E4842" w:rsidRPr="00E3171B" w:rsidRDefault="002B28AB" w:rsidP="00E3171B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  <w:t xml:space="preserve">  </w:t>
            </w:r>
            <w:r w:rsidR="00F66860" w:rsidRPr="00E3171B"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  <w:t xml:space="preserve"> </w:t>
            </w:r>
            <w:r w:rsidR="007E4842" w:rsidRPr="00755DE7">
              <w:rPr>
                <w:rStyle w:val="divdocumentleft-box"/>
                <w:rFonts w:ascii="Arial" w:eastAsia="Century Gothic" w:hAnsi="Arial" w:cs="Arial"/>
                <w:b/>
                <w:color w:val="4F81BD" w:themeColor="accent1"/>
                <w:sz w:val="24"/>
                <w:szCs w:val="24"/>
              </w:rPr>
              <w:t>Roles and Responsibilities</w:t>
            </w:r>
            <w:r w:rsidR="007E4842" w:rsidRPr="00E3171B"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  <w:t>:</w:t>
            </w:r>
          </w:p>
          <w:p w:rsidR="00941EA4" w:rsidRDefault="00941EA4" w:rsidP="00894E1D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textAlignment w:val="auto"/>
              <w:rPr>
                <w:rStyle w:val="divdocumentleft-box"/>
                <w:rFonts w:ascii="Arial" w:hAnsi="Arial" w:cs="Arial"/>
                <w:spacing w:val="0"/>
              </w:rPr>
            </w:pPr>
            <w:r>
              <w:rPr>
                <w:rStyle w:val="divdocumentleft-box"/>
                <w:rFonts w:ascii="Arial" w:hAnsi="Arial" w:cs="Arial"/>
                <w:spacing w:val="0"/>
              </w:rPr>
              <w:lastRenderedPageBreak/>
              <w:t xml:space="preserve">Experience in writing automated test scripts using </w:t>
            </w:r>
            <w:r w:rsidR="00D10C07">
              <w:rPr>
                <w:rStyle w:val="divdocumentleft-box"/>
                <w:rFonts w:ascii="Arial" w:hAnsi="Arial" w:cs="Arial"/>
                <w:spacing w:val="0"/>
              </w:rPr>
              <w:t xml:space="preserve">python for UI </w:t>
            </w:r>
            <w:r>
              <w:rPr>
                <w:rStyle w:val="divdocumentleft-box"/>
                <w:rFonts w:ascii="Arial" w:hAnsi="Arial" w:cs="Arial"/>
                <w:spacing w:val="0"/>
              </w:rPr>
              <w:t xml:space="preserve">and automated testing tools like Selenium </w:t>
            </w:r>
            <w:r w:rsidRPr="002B28AB">
              <w:rPr>
                <w:rFonts w:ascii="Arial" w:hAnsi="Arial" w:cs="Arial"/>
              </w:rPr>
              <w:t>reducing test execution time by 30%.</w:t>
            </w:r>
          </w:p>
          <w:p w:rsidR="00894E1D" w:rsidRDefault="00894E1D" w:rsidP="00894E1D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textAlignment w:val="auto"/>
              <w:rPr>
                <w:rStyle w:val="divdocumentleft-box"/>
                <w:rFonts w:ascii="Arial" w:hAnsi="Arial" w:cs="Arial"/>
                <w:spacing w:val="0"/>
              </w:rPr>
            </w:pPr>
            <w:r w:rsidRPr="00894E1D">
              <w:rPr>
                <w:rStyle w:val="divdocumentleft-box"/>
                <w:rFonts w:ascii="Arial" w:hAnsi="Arial" w:cs="Arial"/>
                <w:spacing w:val="0"/>
              </w:rPr>
              <w:t>Conducted manual testing of web applications and APIs to identify and report defects.</w:t>
            </w:r>
          </w:p>
          <w:p w:rsidR="00894E1D" w:rsidRDefault="00490D56" w:rsidP="00894E1D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Possesses strong communication and Collaboration</w:t>
            </w:r>
            <w:r w:rsidR="00894E1D" w:rsidRPr="00894E1D">
              <w:rPr>
                <w:rFonts w:ascii="Arial" w:hAnsi="Arial" w:cs="Arial"/>
              </w:rPr>
              <w:t xml:space="preserve"> with development teams to define test requirements and execute test plans.</w:t>
            </w:r>
          </w:p>
          <w:p w:rsidR="00894E1D" w:rsidRDefault="00894E1D" w:rsidP="00894E1D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textAlignment w:val="auto"/>
              <w:rPr>
                <w:rFonts w:ascii="Arial" w:hAnsi="Arial" w:cs="Arial"/>
              </w:rPr>
            </w:pPr>
            <w:r w:rsidRPr="00894E1D">
              <w:rPr>
                <w:rFonts w:ascii="Arial" w:hAnsi="Arial" w:cs="Arial"/>
              </w:rPr>
              <w:t>Played a key role in improving testing proces</w:t>
            </w:r>
            <w:r>
              <w:rPr>
                <w:rFonts w:ascii="Arial" w:hAnsi="Arial" w:cs="Arial"/>
              </w:rPr>
              <w:t>ses and enhancing test coverage</w:t>
            </w:r>
            <w:r w:rsidRPr="00894E1D">
              <w:rPr>
                <w:rFonts w:ascii="Arial" w:hAnsi="Arial" w:cs="Arial"/>
              </w:rPr>
              <w:t>.</w:t>
            </w:r>
          </w:p>
          <w:p w:rsidR="000302ED" w:rsidRPr="002B28AB" w:rsidRDefault="00ED7D88" w:rsidP="00894E1D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textAlignment w:val="auto"/>
              <w:rPr>
                <w:rFonts w:ascii="Arial" w:hAnsi="Arial" w:cs="Arial"/>
              </w:rPr>
            </w:pPr>
            <w:r w:rsidRPr="00ED7D88">
              <w:rPr>
                <w:rFonts w:ascii="Arial" w:hAnsi="Arial" w:cs="Arial"/>
              </w:rPr>
              <w:t>Leveraged Git for version control and Maven for project build automation</w:t>
            </w:r>
            <w:r>
              <w:rPr>
                <w:rFonts w:ascii="Arial" w:hAnsi="Arial" w:cs="Arial"/>
              </w:rPr>
              <w:t>.</w:t>
            </w:r>
          </w:p>
          <w:p w:rsidR="002B28AB" w:rsidRDefault="000302ED" w:rsidP="000302ED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textAlignment w:val="auto"/>
              <w:rPr>
                <w:rFonts w:ascii="Arial" w:hAnsi="Arial" w:cs="Arial"/>
              </w:rPr>
            </w:pPr>
            <w:r w:rsidRPr="000302ED">
              <w:rPr>
                <w:rFonts w:ascii="Arial" w:hAnsi="Arial" w:cs="Arial"/>
              </w:rPr>
              <w:t xml:space="preserve">Utilized test automation frameworks </w:t>
            </w:r>
            <w:r w:rsidR="00ED7D88">
              <w:rPr>
                <w:rFonts w:ascii="Arial" w:hAnsi="Arial" w:cs="Arial"/>
              </w:rPr>
              <w:t xml:space="preserve">like Hybrid, Data Driven framework </w:t>
            </w:r>
            <w:r w:rsidRPr="000302ED">
              <w:rPr>
                <w:rFonts w:ascii="Arial" w:hAnsi="Arial" w:cs="Arial"/>
              </w:rPr>
              <w:t>to create automated test cases for regression testing, improving efficiency and test coverage.</w:t>
            </w:r>
          </w:p>
          <w:p w:rsidR="004E19B4" w:rsidRDefault="004E19B4" w:rsidP="00ED7D8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Experienced in troubleshoot failure tests and assisting engineer when required.</w:t>
            </w:r>
          </w:p>
          <w:p w:rsidR="002B28AB" w:rsidRDefault="00ED7D88" w:rsidP="00ED7D8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textAlignment w:val="auto"/>
              <w:rPr>
                <w:rFonts w:ascii="Arial" w:hAnsi="Arial" w:cs="Arial"/>
              </w:rPr>
            </w:pPr>
            <w:r w:rsidRPr="00ED7D88">
              <w:rPr>
                <w:rFonts w:ascii="Arial" w:hAnsi="Arial" w:cs="Arial"/>
              </w:rPr>
              <w:t>Contributed to the development and execution of S</w:t>
            </w:r>
            <w:r>
              <w:rPr>
                <w:rFonts w:ascii="Arial" w:hAnsi="Arial" w:cs="Arial"/>
              </w:rPr>
              <w:t xml:space="preserve">QL queries for database </w:t>
            </w:r>
            <w:r w:rsidR="000E76F4">
              <w:rPr>
                <w:rFonts w:ascii="Arial" w:hAnsi="Arial" w:cs="Arial"/>
              </w:rPr>
              <w:t>testing (</w:t>
            </w:r>
            <w:r w:rsidR="000E76F4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SELECT, INSERT, UPDATE, DELETE</w:t>
            </w:r>
            <w:r w:rsidR="000E76F4">
              <w:rPr>
                <w:rFonts w:ascii="Arial" w:hAnsi="Arial" w:cs="Arial"/>
              </w:rPr>
              <w:t>)</w:t>
            </w:r>
            <w:r w:rsidR="002B28AB" w:rsidRPr="002B28AB">
              <w:rPr>
                <w:rFonts w:ascii="Arial" w:hAnsi="Arial" w:cs="Arial"/>
              </w:rPr>
              <w:t>.</w:t>
            </w:r>
          </w:p>
          <w:p w:rsidR="00941EA4" w:rsidRDefault="00941EA4" w:rsidP="00ED7D88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/>
              <w:textAlignment w:va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Proficient in both written and spoken English which helped to have strong communication with scrum team.</w:t>
            </w:r>
          </w:p>
          <w:p w:rsidR="00D7794E" w:rsidRDefault="00D7794E" w:rsidP="00D7794E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 w:rsidRPr="00D7794E"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  <w:t xml:space="preserve">     Tools Used</w:t>
            </w:r>
            <w:r w:rsidR="00EC3A05"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: Python</w:t>
            </w: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, Selenium Web driver , SQL, Git, Jira    </w:t>
            </w:r>
          </w:p>
          <w:p w:rsidR="00D7794E" w:rsidRDefault="00D7794E" w:rsidP="00D7794E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     Postman, Hybrid Framework, Data Driven ,TestNg, Agile    </w:t>
            </w:r>
          </w:p>
          <w:p w:rsidR="00D7794E" w:rsidRPr="006F747F" w:rsidRDefault="00D7794E" w:rsidP="00D7794E">
            <w:pPr>
              <w:pStyle w:val="headinggapdiv"/>
              <w:pBdr>
                <w:top w:val="none" w:sz="0" w:space="0" w:color="auto"/>
              </w:pBd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  <w:r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  <w:t xml:space="preserve">      Methodology.</w:t>
            </w:r>
          </w:p>
          <w:p w:rsidR="00074D6B" w:rsidRDefault="00074D6B" w:rsidP="00074D6B">
            <w:pPr>
              <w:pStyle w:val="headinggapdiv"/>
              <w:pBdr>
                <w:top w:val="none" w:sz="0" w:space="0" w:color="auto"/>
              </w:pBdr>
              <w:ind w:left="360"/>
              <w:rPr>
                <w:rStyle w:val="divdocumentleft-box"/>
                <w:rFonts w:ascii="Arial" w:eastAsia="Century Gothic" w:hAnsi="Arial" w:cs="Arial"/>
                <w:color w:val="343434"/>
                <w:sz w:val="24"/>
                <w:szCs w:val="24"/>
              </w:rPr>
            </w:pPr>
          </w:p>
          <w:p w:rsidR="00FC2087" w:rsidRPr="00561907" w:rsidRDefault="00FC2087" w:rsidP="00074D6B">
            <w:pPr>
              <w:pStyle w:val="headinggapdiv"/>
              <w:pBdr>
                <w:top w:val="none" w:sz="0" w:space="0" w:color="auto"/>
              </w:pBdr>
              <w:ind w:left="360"/>
              <w:rPr>
                <w:rStyle w:val="divdocumentleft-box"/>
                <w:rFonts w:ascii="Arial" w:eastAsia="Century Gothic" w:hAnsi="Arial" w:cs="Arial"/>
                <w:b/>
                <w:color w:val="343434"/>
                <w:sz w:val="24"/>
                <w:szCs w:val="24"/>
              </w:rPr>
            </w:pPr>
            <w:r w:rsidRPr="00561907">
              <w:rPr>
                <w:rStyle w:val="divdocumentleft-box"/>
                <w:rFonts w:ascii="Arial" w:eastAsia="Century Gothic" w:hAnsi="Arial" w:cs="Arial"/>
                <w:b/>
                <w:color w:val="343434"/>
                <w:sz w:val="32"/>
                <w:szCs w:val="32"/>
              </w:rPr>
              <w:t>Certificate</w:t>
            </w:r>
            <w:r w:rsidR="007C5792" w:rsidRPr="00561907">
              <w:rPr>
                <w:rStyle w:val="divdocumentleft-box"/>
                <w:rFonts w:ascii="Arial" w:eastAsia="Century Gothic" w:hAnsi="Arial" w:cs="Arial"/>
                <w:b/>
                <w:color w:val="343434"/>
                <w:sz w:val="32"/>
                <w:szCs w:val="32"/>
              </w:rPr>
              <w:t>s</w:t>
            </w:r>
          </w:p>
          <w:p w:rsidR="00FC2087" w:rsidRDefault="00FC2087" w:rsidP="00635536">
            <w:pPr>
              <w:pStyle w:val="divdocumentsectiongapdiv"/>
              <w:spacing w:line="240" w:lineRule="auto"/>
              <w:rPr>
                <w:rStyle w:val="divdocumentleft-box"/>
                <w:rFonts w:ascii="Arial" w:eastAsia="Century Gothic" w:hAnsi="Arial" w:cs="Arial"/>
                <w:color w:val="343434"/>
              </w:rPr>
            </w:pPr>
            <w:r>
              <w:rPr>
                <w:rStyle w:val="divdocumentleft-box"/>
                <w:rFonts w:ascii="Arial" w:eastAsia="Century Gothic" w:hAnsi="Arial" w:cs="Arial"/>
                <w:b/>
                <w:color w:val="343434"/>
                <w:sz w:val="32"/>
                <w:szCs w:val="32"/>
              </w:rPr>
              <w:t xml:space="preserve">                </w:t>
            </w:r>
            <w:r>
              <w:rPr>
                <w:rStyle w:val="divdocumentleft-box"/>
                <w:rFonts w:ascii="Arial" w:eastAsia="Century Gothic" w:hAnsi="Arial" w:cs="Arial"/>
                <w:color w:val="343434"/>
              </w:rPr>
              <w:t xml:space="preserve">     </w:t>
            </w:r>
            <w:r w:rsidRPr="00FC2087">
              <w:rPr>
                <w:rStyle w:val="divdocumentleft-box"/>
                <w:rFonts w:ascii="Arial" w:eastAsia="Century Gothic" w:hAnsi="Arial" w:cs="Arial"/>
                <w:color w:val="343434"/>
              </w:rPr>
              <w:t>ISTQB Certified</w:t>
            </w:r>
          </w:p>
          <w:p w:rsidR="00755DE7" w:rsidRDefault="00755DE7" w:rsidP="00635536">
            <w:pPr>
              <w:pStyle w:val="divdocumentsectiongapdiv"/>
              <w:spacing w:line="240" w:lineRule="auto"/>
              <w:rPr>
                <w:rStyle w:val="divdocumentleft-box"/>
                <w:rFonts w:ascii="Arial" w:eastAsia="Century Gothic" w:hAnsi="Arial" w:cs="Arial"/>
                <w:color w:val="343434"/>
              </w:rPr>
            </w:pPr>
            <w:r>
              <w:rPr>
                <w:rStyle w:val="divdocumentleft-box"/>
                <w:rFonts w:ascii="Arial" w:eastAsia="Century Gothic" w:hAnsi="Arial" w:cs="Arial"/>
                <w:color w:val="343434"/>
              </w:rPr>
              <w:t xml:space="preserve">                         Certification No.23-CTFL-229768-12</w:t>
            </w:r>
          </w:p>
          <w:p w:rsidR="007C5792" w:rsidRPr="00FC2087" w:rsidRDefault="007C5792" w:rsidP="00635536">
            <w:pPr>
              <w:pStyle w:val="divdocumentsectiongapdiv"/>
              <w:spacing w:line="240" w:lineRule="auto"/>
              <w:rPr>
                <w:rStyle w:val="divdocumentleft-box"/>
                <w:rFonts w:ascii="Arial" w:eastAsia="Century Gothic" w:hAnsi="Arial" w:cs="Arial"/>
                <w:b/>
                <w:color w:val="343434"/>
                <w:sz w:val="32"/>
                <w:szCs w:val="32"/>
              </w:rPr>
            </w:pPr>
          </w:p>
          <w:p w:rsidR="009F7E79" w:rsidRPr="00E3171B" w:rsidRDefault="00755DE7">
            <w:pPr>
              <w:pStyle w:val="divdocumentsectiontitle"/>
              <w:spacing w:line="440" w:lineRule="atLeast"/>
              <w:rPr>
                <w:rStyle w:val="divdocumentleft-box"/>
                <w:rFonts w:ascii="Arial" w:eastAsia="Century Gothic" w:hAnsi="Arial" w:cs="Arial"/>
                <w:b/>
                <w:bCs/>
                <w:spacing w:val="0"/>
              </w:rPr>
            </w:pPr>
            <w:r>
              <w:rPr>
                <w:rStyle w:val="divdocumentleft-box"/>
                <w:rFonts w:ascii="Arial" w:eastAsia="Century Gothic" w:hAnsi="Arial" w:cs="Arial"/>
                <w:b/>
                <w:bCs/>
                <w:spacing w:val="0"/>
              </w:rPr>
              <w:t xml:space="preserve">     </w:t>
            </w:r>
            <w:r w:rsidR="00E119B7" w:rsidRPr="00E3171B">
              <w:rPr>
                <w:rStyle w:val="divdocumentleft-box"/>
                <w:rFonts w:ascii="Arial" w:eastAsia="Century Gothic" w:hAnsi="Arial" w:cs="Arial"/>
                <w:b/>
                <w:bCs/>
                <w:spacing w:val="0"/>
              </w:rPr>
              <w:t>Education</w:t>
            </w:r>
          </w:p>
          <w:p w:rsidR="009F7E79" w:rsidRPr="00E3171B" w:rsidRDefault="00E119B7">
            <w:pPr>
              <w:pStyle w:val="headinggappadding"/>
              <w:rPr>
                <w:rStyle w:val="divdocumentleft-box"/>
                <w:rFonts w:ascii="Arial" w:eastAsia="Century Gothic" w:hAnsi="Arial" w:cs="Arial"/>
                <w:color w:val="343434"/>
              </w:rPr>
            </w:pPr>
            <w:r w:rsidRPr="00E3171B">
              <w:rPr>
                <w:rStyle w:val="divdocumentleft-box"/>
                <w:rFonts w:ascii="Arial" w:eastAsia="Century Gothic" w:hAnsi="Arial" w:cs="Arial"/>
                <w:color w:val="343434"/>
              </w:rPr>
              <w:t> </w:t>
            </w:r>
          </w:p>
          <w:p w:rsidR="009F7E79" w:rsidRPr="00E3171B" w:rsidRDefault="00E119B7">
            <w:pPr>
              <w:pStyle w:val="headinggapdiv"/>
              <w:rPr>
                <w:rStyle w:val="divdocumentleft-box"/>
                <w:rFonts w:ascii="Arial" w:eastAsia="Century Gothic" w:hAnsi="Arial" w:cs="Arial"/>
                <w:color w:val="343434"/>
              </w:rPr>
            </w:pPr>
            <w:r w:rsidRPr="00E3171B">
              <w:rPr>
                <w:rStyle w:val="divdocumentleft-box"/>
                <w:rFonts w:ascii="Arial" w:eastAsia="Century Gothic" w:hAnsi="Arial" w:cs="Arial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  <w:gridCol w:w="530"/>
              <w:gridCol w:w="5736"/>
            </w:tblGrid>
            <w:tr w:rsidR="009F7E79" w:rsidRPr="00E3171B">
              <w:tc>
                <w:tcPr>
                  <w:tcW w:w="131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9F7E79" w:rsidRPr="00E3171B" w:rsidRDefault="009F7E79" w:rsidP="00F92298">
                  <w:pPr>
                    <w:textAlignment w:val="auto"/>
                    <w:rPr>
                      <w:rStyle w:val="divdocumentjobdates"/>
                      <w:rFonts w:ascii="Arial" w:eastAsia="Century Gothic" w:hAnsi="Arial" w:cs="Arial"/>
                      <w:b/>
                      <w:bCs/>
                      <w:color w:val="343434"/>
                      <w:spacing w:val="4"/>
                    </w:rPr>
                  </w:pPr>
                </w:p>
              </w:tc>
              <w:tc>
                <w:tcPr>
                  <w:tcW w:w="53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9F7E79" w:rsidRPr="00E3171B" w:rsidRDefault="00E119B7" w:rsidP="00F92298">
                  <w:pPr>
                    <w:textAlignment w:val="auto"/>
                    <w:rPr>
                      <w:rStyle w:val="divdocumentleft-boxdatetablepindcell"/>
                      <w:rFonts w:ascii="Arial" w:eastAsia="Century Gothic" w:hAnsi="Arial" w:cs="Arial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E3171B">
                    <w:rPr>
                      <w:rStyle w:val="divdocumentleft-boxdatetablepindcell"/>
                      <w:rFonts w:ascii="Arial" w:eastAsia="Century Gothic" w:hAnsi="Arial" w:cs="Arial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  <w:r w:rsidR="00CF0888" w:rsidRPr="00E3171B">
                    <w:rPr>
                      <w:rStyle w:val="divdocumentleft-boxdatetablepindcell"/>
                      <w:rFonts w:ascii="Arial" w:eastAsia="Century Gothic" w:hAnsi="Arial" w:cs="Arial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             </w:t>
                  </w:r>
                </w:p>
                <w:p w:rsidR="00CF0888" w:rsidRPr="00E3171B" w:rsidRDefault="00CF0888" w:rsidP="00F92298">
                  <w:pPr>
                    <w:textAlignment w:val="auto"/>
                    <w:rPr>
                      <w:rStyle w:val="divdocumentleft-boxpaddedlinedate-content"/>
                      <w:rFonts w:ascii="Arial" w:eastAsia="Century Gothic" w:hAnsi="Arial" w:cs="Arial"/>
                      <w:color w:val="343434"/>
                      <w:spacing w:val="4"/>
                      <w:sz w:val="22"/>
                      <w:szCs w:val="22"/>
                    </w:rPr>
                  </w:pPr>
                  <w:r w:rsidRPr="00E3171B">
                    <w:rPr>
                      <w:rStyle w:val="divdocumentleft-boxdatetablepindcell"/>
                      <w:rFonts w:ascii="Arial" w:eastAsia="Century Gothic" w:hAnsi="Arial" w:cs="Arial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          </w:t>
                  </w:r>
                </w:p>
              </w:tc>
              <w:tc>
                <w:tcPr>
                  <w:tcW w:w="573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F0888" w:rsidRPr="00E3171B" w:rsidRDefault="00E119B7" w:rsidP="00F92298">
                  <w:pPr>
                    <w:pStyle w:val="divdocumentdegreeGap"/>
                    <w:spacing w:after="80"/>
                    <w:rPr>
                      <w:rStyle w:val="span"/>
                      <w:rFonts w:ascii="Arial" w:eastAsia="Century Gothic" w:hAnsi="Arial" w:cs="Arial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E3171B">
                    <w:rPr>
                      <w:rStyle w:val="span"/>
                      <w:rFonts w:ascii="Arial" w:eastAsia="Century Gothic" w:hAnsi="Arial" w:cs="Arial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Master of Science: Mathematics</w:t>
                  </w:r>
                </w:p>
                <w:p w:rsidR="009F7E79" w:rsidRPr="00E3171B" w:rsidRDefault="00E119B7" w:rsidP="00F92298">
                  <w:pPr>
                    <w:pStyle w:val="divdocumentdegreeGap"/>
                    <w:spacing w:after="80"/>
                    <w:rPr>
                      <w:rStyle w:val="divdocumentleft-boxparagraphsinglecolumn"/>
                      <w:rFonts w:ascii="Arial" w:eastAsia="Century Gothic" w:hAnsi="Arial" w:cs="Arial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E3171B">
                    <w:rPr>
                      <w:rStyle w:val="span"/>
                      <w:rFonts w:ascii="Arial" w:eastAsia="Century Gothic" w:hAnsi="Arial" w:cs="Arial"/>
                      <w:color w:val="343434"/>
                      <w:spacing w:val="4"/>
                      <w:sz w:val="22"/>
                      <w:szCs w:val="22"/>
                    </w:rPr>
                    <w:t xml:space="preserve">Bangalore University - </w:t>
                  </w:r>
                  <w:r w:rsidRPr="00E3171B">
                    <w:rPr>
                      <w:rStyle w:val="divdocumenteducationjoblocation"/>
                      <w:rFonts w:ascii="Arial" w:eastAsia="Century Gothic" w:hAnsi="Arial" w:cs="Arial"/>
                      <w:color w:val="343434"/>
                      <w:spacing w:val="4"/>
                      <w:sz w:val="22"/>
                      <w:szCs w:val="22"/>
                    </w:rPr>
                    <w:t>Bangalore India</w:t>
                  </w:r>
                </w:p>
              </w:tc>
            </w:tr>
          </w:tbl>
          <w:p w:rsidR="009F7E79" w:rsidRPr="00E3171B" w:rsidRDefault="009F7E79" w:rsidP="00F92298">
            <w:pPr>
              <w:rPr>
                <w:rFonts w:ascii="Arial" w:hAnsi="Arial" w:cs="Arial"/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</w:tblGrid>
            <w:tr w:rsidR="00657946" w:rsidRPr="00E3171B">
              <w:tc>
                <w:tcPr>
                  <w:tcW w:w="131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57946" w:rsidRPr="00E3171B" w:rsidRDefault="00657946" w:rsidP="00F92298">
                  <w:pPr>
                    <w:textAlignment w:val="auto"/>
                    <w:rPr>
                      <w:rStyle w:val="span"/>
                      <w:rFonts w:ascii="Arial" w:eastAsia="Century Gothic" w:hAnsi="Arial" w:cs="Arial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E3171B">
                    <w:rPr>
                      <w:rStyle w:val="divdocumentjobdates"/>
                      <w:rFonts w:ascii="Arial" w:eastAsia="Century Gothic" w:hAnsi="Arial" w:cs="Arial"/>
                      <w:b/>
                      <w:bCs/>
                      <w:color w:val="343434"/>
                      <w:spacing w:val="4"/>
                    </w:rPr>
                    <w:t xml:space="preserve"> </w:t>
                  </w:r>
                  <w:r w:rsidRPr="00E3171B">
                    <w:rPr>
                      <w:rStyle w:val="span"/>
                      <w:rFonts w:ascii="Arial" w:eastAsia="Century Gothic" w:hAnsi="Arial" w:cs="Arial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:rsidR="00657946" w:rsidRPr="00E3171B" w:rsidRDefault="00657946" w:rsidP="00F92298">
                  <w:pPr>
                    <w:textAlignment w:val="auto"/>
                    <w:rPr>
                      <w:rStyle w:val="divdocumentjobdates"/>
                      <w:rFonts w:ascii="Arial" w:eastAsia="Century Gothic" w:hAnsi="Arial" w:cs="Arial"/>
                      <w:b/>
                      <w:bCs/>
                      <w:color w:val="343434"/>
                      <w:spacing w:val="4"/>
                    </w:rPr>
                  </w:pPr>
                </w:p>
              </w:tc>
            </w:tr>
          </w:tbl>
          <w:p w:rsidR="009F7E79" w:rsidRDefault="009F7E79">
            <w:pP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</w:p>
        </w:tc>
        <w:tc>
          <w:tcPr>
            <w:tcW w:w="4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9F7E79" w:rsidRDefault="009F7E79">
            <w:pPr>
              <w:pStyle w:val="middleleftpaddingcellParagraph"/>
              <w:spacing w:line="360" w:lineRule="atLeast"/>
              <w:textAlignment w:val="auto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50" w:type="dxa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526995" w:rsidRDefault="00526995">
            <w:pPr>
              <w:pStyle w:val="middleleftpaddingcellParagraph"/>
              <w:spacing w:line="360" w:lineRule="atLeast"/>
              <w:textAlignment w:val="auto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p w:rsidR="00526995" w:rsidRDefault="00526995">
            <w:pPr>
              <w:pStyle w:val="middleleftpaddingcellParagraph"/>
              <w:spacing w:line="360" w:lineRule="atLeast"/>
              <w:textAlignment w:val="auto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p w:rsidR="00526995" w:rsidRDefault="00526995">
            <w:pPr>
              <w:pStyle w:val="middleleftpaddingcellParagraph"/>
              <w:spacing w:line="360" w:lineRule="atLeast"/>
              <w:textAlignment w:val="auto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p w:rsidR="00526995" w:rsidRDefault="00526995">
            <w:pPr>
              <w:pStyle w:val="middleleftpaddingcellParagraph"/>
              <w:spacing w:line="360" w:lineRule="atLeast"/>
              <w:textAlignment w:val="auto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p w:rsidR="00526995" w:rsidRDefault="00526995">
            <w:pPr>
              <w:pStyle w:val="middleleftpaddingcellParagraph"/>
              <w:spacing w:line="360" w:lineRule="atLeast"/>
              <w:textAlignment w:val="auto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p w:rsidR="00526995" w:rsidRDefault="00526995">
            <w:pPr>
              <w:pStyle w:val="middleleftpaddingcellParagraph"/>
              <w:spacing w:line="360" w:lineRule="atLeast"/>
              <w:textAlignment w:val="auto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p w:rsidR="00526995" w:rsidRDefault="00526995">
            <w:pPr>
              <w:pStyle w:val="middleleftpaddingcellParagraph"/>
              <w:spacing w:line="360" w:lineRule="atLeast"/>
              <w:textAlignment w:val="auto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p w:rsidR="00526995" w:rsidRDefault="00526995">
            <w:pPr>
              <w:pStyle w:val="middleleftpaddingcellParagraph"/>
              <w:spacing w:line="360" w:lineRule="atLeast"/>
              <w:textAlignment w:val="auto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  <w:p w:rsidR="009F7E79" w:rsidRDefault="009F7E79">
            <w:pPr>
              <w:pStyle w:val="middleleftpaddingcellParagraph"/>
              <w:spacing w:line="360" w:lineRule="atLeast"/>
              <w:textAlignment w:val="auto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780" w:type="dxa"/>
            <w:shd w:val="clear" w:color="auto" w:fill="F4F4F4"/>
            <w:tcMar>
              <w:top w:w="305" w:type="dxa"/>
              <w:left w:w="0" w:type="dxa"/>
              <w:bottom w:w="305" w:type="dxa"/>
              <w:right w:w="0" w:type="dxa"/>
            </w:tcMar>
            <w:hideMark/>
          </w:tcPr>
          <w:p w:rsidR="009F7E79" w:rsidRPr="00E22D27" w:rsidRDefault="00CB5FA8">
            <w:pPr>
              <w:spacing w:line="1990" w:lineRule="atLeast"/>
              <w:rPr>
                <w:rFonts w:asciiTheme="majorHAnsi" w:hAnsiTheme="majorHAnsi" w:cstheme="majorHAnsi"/>
              </w:rPr>
            </w:pPr>
            <w:r>
              <w:rPr>
                <w:rFonts w:asciiTheme="majorHAnsi" w:eastAsia="Century Gothic" w:hAnsiTheme="majorHAnsi" w:cstheme="majorHAnsi"/>
                <w:noProof/>
                <w:vanish/>
                <w:color w:val="343434"/>
                <w:spacing w:val="4"/>
                <w:sz w:val="14"/>
                <w:szCs w:val="1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1BCC3F2" wp14:editId="61B5DD60">
                      <wp:simplePos x="0" y="0"/>
                      <wp:positionH relativeFrom="column">
                        <wp:posOffset>5369560</wp:posOffset>
                      </wp:positionH>
                      <wp:positionV relativeFrom="paragraph">
                        <wp:posOffset>1435735</wp:posOffset>
                      </wp:positionV>
                      <wp:extent cx="914400" cy="914400"/>
                      <wp:effectExtent l="6985" t="6985" r="12065" b="12065"/>
                      <wp:wrapNone/>
                      <wp:docPr id="25" name="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C3431E" id="Rectangle 5" o:spid="_x0000_s1026" style="position:absolute;margin-left:422.8pt;margin-top:113.05pt;width:1in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"/>
                  </w:pict>
                </mc:Fallback>
              </mc:AlternateContent>
            </w:r>
            <w:r w:rsidR="007F436F">
              <w:rPr>
                <w:rFonts w:asciiTheme="majorHAnsi" w:eastAsia="Century Gothic" w:hAnsiTheme="majorHAnsi" w:cstheme="majorHAnsi"/>
                <w:noProof/>
                <w:vanish/>
                <w:color w:val="343434"/>
                <w:spacing w:val="4"/>
                <w:sz w:val="14"/>
                <w:szCs w:val="14"/>
              </w:rPr>
              <w:drawing>
                <wp:inline distT="0" distB="0" distL="0" distR="0" wp14:anchorId="18FA8A23" wp14:editId="5E922785">
                  <wp:extent cx="2273300" cy="271589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ushma profile pic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436F">
              <w:rPr>
                <w:rFonts w:asciiTheme="majorHAnsi" w:eastAsia="Century Gothic" w:hAnsiTheme="majorHAnsi" w:cstheme="majorHAnsi"/>
                <w:noProof/>
                <w:vanish/>
                <w:color w:val="343434"/>
                <w:spacing w:val="4"/>
                <w:sz w:val="14"/>
                <w:szCs w:val="14"/>
              </w:rPr>
              <w:drawing>
                <wp:inline distT="0" distB="0" distL="0" distR="0" wp14:anchorId="28030C1C" wp14:editId="17F44C24">
                  <wp:extent cx="2273300" cy="271589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ushma profile pic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436F">
              <w:rPr>
                <w:rFonts w:asciiTheme="majorHAnsi" w:eastAsia="Century Gothic" w:hAnsiTheme="majorHAnsi" w:cstheme="majorHAnsi"/>
                <w:noProof/>
                <w:vanish/>
                <w:color w:val="343434"/>
                <w:spacing w:val="4"/>
                <w:sz w:val="14"/>
                <w:szCs w:val="14"/>
              </w:rPr>
              <w:drawing>
                <wp:inline distT="0" distB="0" distL="0" distR="0" wp14:anchorId="1219BCE0" wp14:editId="006F8EE8">
                  <wp:extent cx="2273300" cy="271589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ushma profile pic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436F">
              <w:rPr>
                <w:rFonts w:asciiTheme="majorHAnsi" w:eastAsia="Century Gothic" w:hAnsiTheme="majorHAnsi" w:cstheme="majorHAnsi"/>
                <w:noProof/>
                <w:vanish/>
                <w:color w:val="343434"/>
                <w:spacing w:val="4"/>
                <w:sz w:val="14"/>
                <w:szCs w:val="14"/>
              </w:rPr>
              <w:drawing>
                <wp:inline distT="0" distB="0" distL="0" distR="0" wp14:anchorId="52CA103B" wp14:editId="2CDD78E2">
                  <wp:extent cx="2273300" cy="271589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ushma profile pic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436F">
              <w:rPr>
                <w:rFonts w:asciiTheme="majorHAnsi" w:eastAsia="Century Gothic" w:hAnsiTheme="majorHAnsi" w:cstheme="majorHAnsi"/>
                <w:noProof/>
                <w:vanish/>
                <w:color w:val="343434"/>
                <w:spacing w:val="4"/>
                <w:sz w:val="14"/>
                <w:szCs w:val="14"/>
              </w:rPr>
              <w:drawing>
                <wp:inline distT="0" distB="0" distL="0" distR="0" wp14:anchorId="4773460D" wp14:editId="2C53334C">
                  <wp:extent cx="2273300" cy="271589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ushma profile pic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E79" w:rsidRPr="00BD1899" w:rsidRDefault="007F436F" w:rsidP="002500A8">
            <w:pPr>
              <w:pStyle w:val="divdocumentsectionnth-child1sectiongapdiv"/>
              <w:spacing w:line="400" w:lineRule="atLeast"/>
              <w:rPr>
                <w:rStyle w:val="divdocumentright-box"/>
                <w:rFonts w:asciiTheme="majorHAnsi" w:eastAsia="Century Gothic" w:hAnsiTheme="majorHAnsi" w:cstheme="majorHAnsi"/>
                <w:vanish w:val="0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Fonts w:asciiTheme="majorHAnsi" w:eastAsia="Century Gothic" w:hAnsiTheme="majorHAnsi" w:cstheme="majorHAnsi"/>
                <w:noProof/>
                <w:vanish w:val="0"/>
                <w:color w:val="343434"/>
                <w:spacing w:val="4"/>
                <w:sz w:val="14"/>
                <w:szCs w:val="14"/>
              </w:rPr>
              <w:drawing>
                <wp:inline distT="0" distB="0" distL="0" distR="0" wp14:anchorId="0EE3A488" wp14:editId="4E2BB88B">
                  <wp:extent cx="1743710" cy="1850065"/>
                  <wp:effectExtent l="95250" t="76200" r="85090" b="9696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ushma profile pic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7" cy="1890083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 w:rsidR="00E119B7" w:rsidRPr="00786C81">
              <w:rPr>
                <w:rStyle w:val="divdocumentright-box"/>
                <w:rFonts w:asciiTheme="majorHAnsi" w:eastAsia="Century Gothic" w:hAnsiTheme="majorHAnsi" w:cstheme="majorHAnsi"/>
                <w:color w:val="FFFFFF" w:themeColor="background1"/>
                <w:sz w:val="14"/>
                <w:szCs w:val="14"/>
                <w:shd w:val="clear" w:color="auto" w:fill="auto"/>
              </w:rPr>
              <w:t> </w:t>
            </w:r>
          </w:p>
          <w:p w:rsidR="00CF0888" w:rsidRPr="006339BA" w:rsidRDefault="00E119B7" w:rsidP="000A1FF9">
            <w:pPr>
              <w:pStyle w:val="divdocumenttxtBoldParagraph"/>
              <w:spacing w:before="100" w:line="360" w:lineRule="atLeast"/>
              <w:rPr>
                <w:rStyle w:val="divdocumenttxtBold"/>
                <w:rFonts w:asciiTheme="majorHAnsi" w:eastAsia="Century Gothic" w:hAnsiTheme="majorHAnsi" w:cstheme="majorHAnsi"/>
                <w:b/>
                <w:color w:val="343434"/>
                <w:spacing w:val="4"/>
                <w:sz w:val="22"/>
                <w:szCs w:val="22"/>
              </w:rPr>
            </w:pPr>
            <w:r w:rsidRPr="006339BA">
              <w:rPr>
                <w:rStyle w:val="divdocumenttxtBold"/>
                <w:rFonts w:asciiTheme="majorHAnsi" w:eastAsia="Century Gothic" w:hAnsiTheme="majorHAnsi" w:cstheme="majorHAnsi"/>
                <w:b/>
                <w:color w:val="343434"/>
                <w:spacing w:val="4"/>
                <w:sz w:val="22"/>
                <w:szCs w:val="22"/>
              </w:rPr>
              <w:t>L</w:t>
            </w:r>
            <w:r w:rsidR="000844D0" w:rsidRPr="006339BA">
              <w:rPr>
                <w:rStyle w:val="divdocumenttxtBold"/>
                <w:rFonts w:asciiTheme="majorHAnsi" w:eastAsia="Century Gothic" w:hAnsiTheme="majorHAnsi" w:cstheme="majorHAnsi"/>
                <w:b/>
                <w:color w:val="343434"/>
                <w:spacing w:val="4"/>
                <w:sz w:val="22"/>
                <w:szCs w:val="22"/>
              </w:rPr>
              <w:t>inkedIn:</w:t>
            </w:r>
          </w:p>
          <w:p w:rsidR="00CF0888" w:rsidRPr="0024645D" w:rsidRDefault="00D04C45">
            <w:pPr>
              <w:pStyle w:val="divdocumentmt5"/>
              <w:spacing w:before="100" w:line="360" w:lineRule="atLeast"/>
              <w:rPr>
                <w:rStyle w:val="divdocumentright-box"/>
                <w:rFonts w:asciiTheme="majorHAnsi" w:eastAsia="Century Gothic" w:hAnsiTheme="majorHAnsi" w:cstheme="majorHAnsi"/>
                <w:color w:val="343434"/>
                <w:sz w:val="22"/>
                <w:szCs w:val="22"/>
                <w:shd w:val="clear" w:color="auto" w:fill="auto"/>
              </w:rPr>
            </w:pPr>
            <w:hyperlink r:id="rId18" w:history="1">
              <w:r w:rsidR="00CF0888" w:rsidRPr="00210CD3">
                <w:rPr>
                  <w:rStyle w:val="Hyperlink"/>
                  <w:rFonts w:asciiTheme="majorHAnsi" w:eastAsia="Century Gothic" w:hAnsiTheme="majorHAnsi" w:cstheme="majorHAnsi"/>
                  <w:spacing w:val="4"/>
                  <w:sz w:val="22"/>
                  <w:szCs w:val="22"/>
                </w:rPr>
                <w:t>www.linkedin.com/in/</w:t>
              </w:r>
            </w:hyperlink>
            <w:r w:rsidR="00904F03" w:rsidRPr="00904F03">
              <w:rPr>
                <w:rStyle w:val="Hyperlink"/>
                <w:rFonts w:asciiTheme="majorHAnsi" w:eastAsia="Century Gothic" w:hAnsiTheme="majorHAnsi" w:cstheme="majorHAnsi"/>
                <w:spacing w:val="4"/>
                <w:sz w:val="22"/>
                <w:szCs w:val="22"/>
              </w:rPr>
              <w:t>sushmaprasad-qa-automation</w:t>
            </w:r>
            <w:r w:rsidR="00904F03" w:rsidRPr="0024645D">
              <w:rPr>
                <w:rStyle w:val="divdocumentright-box"/>
                <w:rFonts w:asciiTheme="majorHAnsi" w:eastAsia="Century Gothic" w:hAnsiTheme="majorHAnsi" w:cstheme="majorHAnsi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:rsidR="009F7E79" w:rsidRPr="00E22D27" w:rsidRDefault="00E119B7">
            <w:pPr>
              <w:pStyle w:val="divdocumentsectiongapdiv"/>
              <w:rPr>
                <w:rStyle w:val="divdocumentright-box"/>
                <w:rFonts w:asciiTheme="majorHAnsi" w:eastAsia="Century Gothic" w:hAnsiTheme="majorHAnsi" w:cstheme="majorHAnsi"/>
                <w:color w:val="343434"/>
                <w:sz w:val="14"/>
                <w:szCs w:val="14"/>
                <w:shd w:val="clear" w:color="auto" w:fill="auto"/>
              </w:rPr>
            </w:pPr>
            <w:r w:rsidRPr="00E22D27">
              <w:rPr>
                <w:rStyle w:val="divdocumentright-box"/>
                <w:rFonts w:asciiTheme="majorHAnsi" w:eastAsia="Century Gothic" w:hAnsiTheme="majorHAnsi" w:cstheme="majorHAnsi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:rsidR="009F7E79" w:rsidRPr="00E22D27" w:rsidRDefault="00A11BBE">
            <w:pPr>
              <w:pStyle w:val="divdocumentsectiontitle"/>
              <w:spacing w:line="440" w:lineRule="atLeast"/>
              <w:rPr>
                <w:rStyle w:val="divdocumentright-box"/>
                <w:rFonts w:asciiTheme="majorHAnsi" w:eastAsia="Century Gothic" w:hAnsiTheme="majorHAnsi" w:cstheme="majorHAnsi"/>
                <w:b/>
                <w:bCs/>
                <w:spacing w:val="0"/>
                <w:shd w:val="clear" w:color="auto" w:fill="auto"/>
              </w:rPr>
            </w:pPr>
            <w:r w:rsidRPr="00E22D27">
              <w:rPr>
                <w:rStyle w:val="divdocumentright-box"/>
                <w:rFonts w:asciiTheme="majorHAnsi" w:eastAsia="Century Gothic" w:hAnsiTheme="majorHAnsi" w:cstheme="majorHAnsi"/>
                <w:b/>
                <w:bCs/>
                <w:spacing w:val="0"/>
                <w:shd w:val="clear" w:color="auto" w:fill="auto"/>
              </w:rPr>
              <w:t xml:space="preserve"> </w:t>
            </w:r>
            <w:r w:rsidR="006339BA">
              <w:rPr>
                <w:rStyle w:val="divdocumentright-box"/>
                <w:rFonts w:asciiTheme="majorHAnsi" w:eastAsia="Century Gothic" w:hAnsiTheme="majorHAnsi" w:cstheme="majorHAnsi"/>
                <w:b/>
                <w:bCs/>
                <w:spacing w:val="0"/>
                <w:shd w:val="clear" w:color="auto" w:fill="auto"/>
              </w:rPr>
              <w:t>SKILLS</w:t>
            </w:r>
          </w:p>
          <w:p w:rsidR="009F7E79" w:rsidRPr="00E22D27" w:rsidRDefault="00E119B7" w:rsidP="003467EF">
            <w:pPr>
              <w:pStyle w:val="headinggappadding"/>
              <w:spacing w:line="240" w:lineRule="auto"/>
              <w:rPr>
                <w:rStyle w:val="divdocumentright-box"/>
                <w:rFonts w:asciiTheme="majorHAnsi" w:eastAsia="Century Gothic" w:hAnsiTheme="majorHAnsi" w:cstheme="majorHAnsi"/>
                <w:color w:val="343434"/>
                <w:shd w:val="clear" w:color="auto" w:fill="auto"/>
              </w:rPr>
            </w:pPr>
            <w:r w:rsidRPr="00E22D27">
              <w:rPr>
                <w:rStyle w:val="divdocumentright-box"/>
                <w:rFonts w:asciiTheme="majorHAnsi" w:eastAsia="Century Gothic" w:hAnsiTheme="majorHAnsi" w:cstheme="majorHAnsi"/>
                <w:color w:val="343434"/>
                <w:shd w:val="clear" w:color="auto" w:fill="auto"/>
              </w:rPr>
              <w:t> </w:t>
            </w:r>
          </w:p>
          <w:p w:rsidR="003C4E8E" w:rsidRPr="003C4E8E" w:rsidRDefault="00D7794E" w:rsidP="003C4E8E">
            <w:pPr>
              <w:pStyle w:val="headinggapdiv"/>
              <w:spacing w:line="360" w:lineRule="auto"/>
              <w:rPr>
                <w:rStyle w:val="Strong1"/>
                <w:rFonts w:asciiTheme="majorHAnsi" w:eastAsia="Century Gothic" w:hAnsiTheme="majorHAnsi" w:cstheme="majorHAnsi"/>
                <w:color w:val="343434"/>
                <w:spacing w:val="4"/>
              </w:rPr>
            </w:pP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7E537CBE" wp14:editId="63E57377">
                      <wp:simplePos x="0" y="0"/>
                      <wp:positionH relativeFrom="column">
                        <wp:posOffset>1767500</wp:posOffset>
                      </wp:positionH>
                      <wp:positionV relativeFrom="paragraph">
                        <wp:posOffset>144500</wp:posOffset>
                      </wp:positionV>
                      <wp:extent cx="563526" cy="297712"/>
                      <wp:effectExtent l="0" t="0" r="27305" b="26670"/>
                      <wp:wrapNone/>
                      <wp:docPr id="914135517" name="Rounded Rectangle 9141355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3526" cy="29771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3C4E8E" w:rsidRDefault="003C4E8E" w:rsidP="003C4E8E">
                                  <w:r>
                                    <w:t>Java</w:t>
                                  </w:r>
                                </w:p>
                                <w:p w:rsidR="003C4E8E" w:rsidRDefault="003C4E8E" w:rsidP="003C4E8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7E537CBE" id="Rounded Rectangle 914135517" o:spid="_x0000_s1027" style="position:absolute;margin-left:139.15pt;margin-top:11.4pt;width:44.35pt;height:23.4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" fillcolor="#4f81bd [3204]" strokecolor="#243f60 [1604]" strokeweight="2pt">
                      <v:textbox>
                        <w:txbxContent>
                          <w:p w:rsidR="003C4E8E" w:rsidRPr="003C4E8E" w:rsidRDefault="003C4E8E" w:rsidP="003C4E8E">
                            <w:r>
                              <w:t>Java</w:t>
                            </w:r>
                          </w:p>
                          <w:p w:rsidR="003C4E8E" w:rsidRDefault="003C4E8E" w:rsidP="003C4E8E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748B928A" wp14:editId="2981B112">
                      <wp:simplePos x="0" y="0"/>
                      <wp:positionH relativeFrom="column">
                        <wp:posOffset>-8137</wp:posOffset>
                      </wp:positionH>
                      <wp:positionV relativeFrom="paragraph">
                        <wp:posOffset>149860</wp:posOffset>
                      </wp:positionV>
                      <wp:extent cx="1636912" cy="297712"/>
                      <wp:effectExtent l="0" t="0" r="20955" b="26670"/>
                      <wp:wrapNone/>
                      <wp:docPr id="914135516" name="Rounded Rectangle 9141355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6912" cy="29771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885DEB" w:rsidRDefault="003C4E8E" w:rsidP="003C4E8E">
                                  <w:r>
                                    <w:t xml:space="preserve">Selenium </w:t>
                                  </w:r>
                                  <w:r w:rsidR="00560DA5">
                                    <w:t>Web Driver</w:t>
                                  </w:r>
                                </w:p>
                                <w:p w:rsidR="003C4E8E" w:rsidRDefault="003C4E8E" w:rsidP="003C4E8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748B928A" id="Rounded Rectangle 914135516" o:spid="_x0000_s1028" style="position:absolute;margin-left:-.65pt;margin-top:11.8pt;width:128.9pt;height:23.45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" fillcolor="#4f81bd [3204]" strokecolor="#243f60 [1604]" strokeweight="2pt">
                      <v:textbox>
                        <w:txbxContent>
                          <w:p w:rsidR="003C4E8E" w:rsidRPr="00885DEB" w:rsidRDefault="003C4E8E" w:rsidP="003C4E8E">
                            <w:r>
                              <w:t xml:space="preserve">Selenium </w:t>
                            </w:r>
                            <w:r w:rsidR="00560DA5">
                              <w:t>Web Driver</w:t>
                            </w:r>
                          </w:p>
                          <w:p w:rsidR="003C4E8E" w:rsidRDefault="003C4E8E" w:rsidP="003C4E8E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E119B7" w:rsidRPr="00E22D27">
              <w:rPr>
                <w:rStyle w:val="divdocumentright-box"/>
                <w:rFonts w:asciiTheme="majorHAnsi" w:eastAsia="Century Gothic" w:hAnsiTheme="majorHAnsi" w:cstheme="majorHAnsi"/>
                <w:color w:val="343434"/>
                <w:shd w:val="clear" w:color="auto" w:fill="auto"/>
              </w:rPr>
              <w:t> </w:t>
            </w:r>
          </w:p>
          <w:p w:rsidR="003C4E8E" w:rsidRDefault="003C4E8E" w:rsidP="003C4E8E">
            <w:pPr>
              <w:pStyle w:val="headinggapdiv"/>
              <w:spacing w:line="360" w:lineRule="auto"/>
              <w:rPr>
                <w:rStyle w:val="divdocumentright-box"/>
                <w:rFonts w:asciiTheme="majorHAnsi" w:eastAsia="Century Gothic" w:hAnsiTheme="majorHAnsi" w:cstheme="majorHAnsi"/>
                <w:b/>
                <w:color w:val="343434"/>
                <w:sz w:val="22"/>
                <w:szCs w:val="22"/>
                <w:shd w:val="clear" w:color="auto" w:fill="auto"/>
              </w:rPr>
            </w:pPr>
          </w:p>
          <w:p w:rsidR="003C4E8E" w:rsidRDefault="00D7794E" w:rsidP="003C4E8E">
            <w:pPr>
              <w:pStyle w:val="headinggapdiv"/>
              <w:spacing w:line="360" w:lineRule="auto"/>
              <w:rPr>
                <w:rStyle w:val="Strong1"/>
                <w:rFonts w:asciiTheme="majorHAnsi" w:eastAsia="Century Gothic" w:hAnsiTheme="majorHAnsi" w:cstheme="majorHAnsi"/>
                <w:b/>
                <w:bCs/>
                <w:color w:val="343434"/>
                <w:spacing w:val="4"/>
                <w:sz w:val="22"/>
                <w:szCs w:val="22"/>
              </w:rPr>
            </w:pP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6F72B99B" wp14:editId="1F4766BF">
                      <wp:simplePos x="0" y="0"/>
                      <wp:positionH relativeFrom="column">
                        <wp:posOffset>1682440</wp:posOffset>
                      </wp:positionH>
                      <wp:positionV relativeFrom="paragraph">
                        <wp:posOffset>184076</wp:posOffset>
                      </wp:positionV>
                      <wp:extent cx="584791" cy="297712"/>
                      <wp:effectExtent l="0" t="0" r="25400" b="26670"/>
                      <wp:wrapNone/>
                      <wp:docPr id="914135522" name="Rounded Rectangle 9141355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4791" cy="29771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D7794E" w:rsidRDefault="00D7794E" w:rsidP="003C4E8E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D7794E"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GIT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6F72B99B" id="Rounded Rectangle 914135522" o:spid="_x0000_s1029" style="position:absolute;margin-left:132.5pt;margin-top:14.5pt;width:46.05pt;height:23.4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" fillcolor="#4f81bd [3204]" strokecolor="#243f60 [1604]" strokeweight="2pt">
                      <v:textbox>
                        <w:txbxContent>
                          <w:p w:rsidR="003C4E8E" w:rsidRPr="00D7794E" w:rsidRDefault="00D7794E" w:rsidP="003C4E8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7794E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113D758C" wp14:editId="7DD32C42">
                      <wp:simplePos x="0" y="0"/>
                      <wp:positionH relativeFrom="column">
                        <wp:posOffset>693612</wp:posOffset>
                      </wp:positionH>
                      <wp:positionV relativeFrom="paragraph">
                        <wp:posOffset>184209</wp:posOffset>
                      </wp:positionV>
                      <wp:extent cx="850605" cy="297712"/>
                      <wp:effectExtent l="0" t="0" r="26035" b="26670"/>
                      <wp:wrapNone/>
                      <wp:docPr id="914135519" name="Rounded Rectangle 9141355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605" cy="29771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3C4E8E" w:rsidRDefault="003C4E8E" w:rsidP="003C4E8E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Test Rail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13D758C" id="Rounded Rectangle 914135519" o:spid="_x0000_s1030" style="position:absolute;margin-left:54.6pt;margin-top:14.5pt;width:67pt;height:23.45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" fillcolor="#4f81bd [3204]" strokecolor="#243f60 [1604]" strokeweight="2pt">
                      <v:textbox>
                        <w:txbxContent>
                          <w:p w:rsidR="003C4E8E" w:rsidRPr="003C4E8E" w:rsidRDefault="003C4E8E" w:rsidP="003C4E8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Test Rail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2955ED38" wp14:editId="607A3FF4">
                      <wp:simplePos x="0" y="0"/>
                      <wp:positionH relativeFrom="column">
                        <wp:posOffset>34394</wp:posOffset>
                      </wp:positionH>
                      <wp:positionV relativeFrom="paragraph">
                        <wp:posOffset>162619</wp:posOffset>
                      </wp:positionV>
                      <wp:extent cx="574159" cy="297712"/>
                      <wp:effectExtent l="0" t="0" r="16510" b="26670"/>
                      <wp:wrapNone/>
                      <wp:docPr id="914135518" name="Rounded Rectangle 9141355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4159" cy="29771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3C4E8E" w:rsidRDefault="003C4E8E" w:rsidP="003C4E8E">
                                  <w:pP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Jira</w:t>
                                  </w:r>
                                </w:p>
                                <w:p w:rsidR="003C4E8E" w:rsidRDefault="003C4E8E" w:rsidP="003C4E8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2955ED38" id="Rounded Rectangle 914135518" o:spid="_x0000_s1031" style="position:absolute;margin-left:2.7pt;margin-top:12.8pt;width:45.2pt;height:23.45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" fillcolor="#4f81bd [3204]" strokecolor="#243f60 [1604]" strokeweight="2pt">
                      <v:textbox>
                        <w:txbxContent>
                          <w:p w:rsidR="003C4E8E" w:rsidRPr="003C4E8E" w:rsidRDefault="003C4E8E" w:rsidP="003C4E8E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Jira</w:t>
                            </w:r>
                          </w:p>
                          <w:p w:rsidR="003C4E8E" w:rsidRDefault="003C4E8E" w:rsidP="003C4E8E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3C4E8E" w:rsidRDefault="003C4E8E" w:rsidP="003C4E8E">
            <w:pPr>
              <w:pStyle w:val="headinggapdiv"/>
              <w:spacing w:line="360" w:lineRule="auto"/>
              <w:rPr>
                <w:rStyle w:val="divdocumentright-box"/>
                <w:rFonts w:asciiTheme="majorHAnsi" w:eastAsia="Century Gothic" w:hAnsiTheme="majorHAnsi" w:cstheme="majorHAnsi"/>
                <w:b/>
                <w:color w:val="343434"/>
                <w:sz w:val="22"/>
                <w:szCs w:val="22"/>
                <w:shd w:val="clear" w:color="auto" w:fill="auto"/>
              </w:rPr>
            </w:pPr>
          </w:p>
          <w:p w:rsidR="003C4E8E" w:rsidRDefault="00D7794E" w:rsidP="003C4E8E">
            <w:pPr>
              <w:pStyle w:val="headinggapdiv"/>
              <w:spacing w:line="360" w:lineRule="auto"/>
              <w:rPr>
                <w:rStyle w:val="Strong1"/>
                <w:rFonts w:asciiTheme="majorHAnsi" w:eastAsia="Century Gothic" w:hAnsiTheme="majorHAnsi" w:cstheme="majorHAnsi"/>
                <w:b/>
                <w:bCs/>
                <w:color w:val="343434"/>
                <w:spacing w:val="4"/>
                <w:sz w:val="22"/>
                <w:szCs w:val="22"/>
              </w:rPr>
            </w:pP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4CF45FD6" wp14:editId="560D79AB">
                      <wp:simplePos x="0" y="0"/>
                      <wp:positionH relativeFrom="column">
                        <wp:posOffset>1187879</wp:posOffset>
                      </wp:positionH>
                      <wp:positionV relativeFrom="paragraph">
                        <wp:posOffset>137647</wp:posOffset>
                      </wp:positionV>
                      <wp:extent cx="818707" cy="297712"/>
                      <wp:effectExtent l="0" t="0" r="19685" b="26670"/>
                      <wp:wrapNone/>
                      <wp:docPr id="914135521" name="Rounded Rectangle 9141355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8707" cy="29771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D7794E" w:rsidRDefault="00D7794E" w:rsidP="003C4E8E">
                                  <w:pP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7794E"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Postman</w:t>
                                  </w:r>
                                </w:p>
                                <w:p w:rsidR="003C4E8E" w:rsidRDefault="003C4E8E" w:rsidP="003C4E8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CF45FD6" id="Rounded Rectangle 914135521" o:spid="_x0000_s1032" style="position:absolute;margin-left:93.55pt;margin-top:10.85pt;width:64.45pt;height:23.45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" fillcolor="#4f81bd [3204]" strokecolor="#243f60 [1604]" strokeweight="2pt">
                      <v:textbox>
                        <w:txbxContent>
                          <w:p w:rsidR="003C4E8E" w:rsidRPr="00D7794E" w:rsidRDefault="00D7794E" w:rsidP="003C4E8E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794E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Postman</w:t>
                            </w:r>
                          </w:p>
                          <w:p w:rsidR="003C4E8E" w:rsidRDefault="003C4E8E" w:rsidP="003C4E8E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5E0188A9" wp14:editId="7BE498AD">
                      <wp:simplePos x="0" y="0"/>
                      <wp:positionH relativeFrom="column">
                        <wp:posOffset>34394</wp:posOffset>
                      </wp:positionH>
                      <wp:positionV relativeFrom="paragraph">
                        <wp:posOffset>137869</wp:posOffset>
                      </wp:positionV>
                      <wp:extent cx="1031359" cy="297712"/>
                      <wp:effectExtent l="0" t="0" r="16510" b="26670"/>
                      <wp:wrapNone/>
                      <wp:docPr id="914135520" name="Rounded Rectangle 9141355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1359" cy="29771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3C4E8E" w:rsidRDefault="003C4E8E" w:rsidP="003C4E8E">
                                  <w:pP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C4E8E"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Azure Board</w:t>
                                  </w:r>
                                </w:p>
                                <w:p w:rsidR="003C4E8E" w:rsidRDefault="003C4E8E" w:rsidP="003C4E8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5E0188A9" id="Rounded Rectangle 914135520" o:spid="_x0000_s1033" style="position:absolute;margin-left:2.7pt;margin-top:10.85pt;width:81.2pt;height:23.4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" fillcolor="#4f81bd [3204]" strokecolor="#243f60 [1604]" strokeweight="2pt">
                      <v:textbox>
                        <w:txbxContent>
                          <w:p w:rsidR="003C4E8E" w:rsidRPr="003C4E8E" w:rsidRDefault="003C4E8E" w:rsidP="003C4E8E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C4E8E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Azure Board</w:t>
                            </w:r>
                          </w:p>
                          <w:p w:rsidR="003C4E8E" w:rsidRDefault="003C4E8E" w:rsidP="003C4E8E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3C4E8E" w:rsidRDefault="003C4E8E" w:rsidP="003C4E8E">
            <w:pPr>
              <w:pStyle w:val="headinggapdiv"/>
              <w:spacing w:line="360" w:lineRule="auto"/>
              <w:rPr>
                <w:rStyle w:val="Strong1"/>
                <w:rFonts w:asciiTheme="majorHAnsi" w:eastAsia="Century Gothic" w:hAnsiTheme="majorHAnsi" w:cstheme="majorHAnsi"/>
                <w:b/>
                <w:bCs/>
                <w:color w:val="343434"/>
                <w:spacing w:val="4"/>
                <w:sz w:val="22"/>
                <w:szCs w:val="22"/>
              </w:rPr>
            </w:pPr>
          </w:p>
          <w:p w:rsidR="00EC3A05" w:rsidRDefault="007E652E" w:rsidP="00EC3A05">
            <w:pPr>
              <w:pStyle w:val="headinggapdiv"/>
              <w:spacing w:line="360" w:lineRule="auto"/>
              <w:rPr>
                <w:rStyle w:val="Strong1"/>
                <w:rFonts w:asciiTheme="majorHAnsi" w:eastAsia="Century Gothic" w:hAnsiTheme="majorHAnsi" w:cstheme="majorHAnsi"/>
                <w:b/>
                <w:bCs/>
                <w:color w:val="343434"/>
                <w:spacing w:val="4"/>
                <w:sz w:val="22"/>
                <w:szCs w:val="22"/>
              </w:rPr>
            </w:pP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0BC22A86" wp14:editId="32E60BF4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40005</wp:posOffset>
                      </wp:positionV>
                      <wp:extent cx="875030" cy="329565"/>
                      <wp:effectExtent l="0" t="0" r="20320" b="13335"/>
                      <wp:wrapNone/>
                      <wp:docPr id="6" name="Rounded 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5030" cy="32956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C3A05" w:rsidRPr="00D7794E" w:rsidRDefault="004868DB" w:rsidP="00EC3A05">
                                  <w:pP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MSOffice</w:t>
                                  </w:r>
                                </w:p>
                                <w:p w:rsidR="00EC3A05" w:rsidRDefault="00EC3A05" w:rsidP="00EC3A0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C22A86" id="Rounded Rectangle 6" o:spid="_x0000_s1034" style="position:absolute;margin-left:117pt;margin-top:3.15pt;width:68.9pt;height:25.9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" fillcolor="#4f81bd [3204]" strokecolor="#243f60 [1604]" strokeweight="2pt">
                      <v:textbox>
                        <w:txbxContent>
                          <w:p w:rsidR="00EC3A05" w:rsidRPr="00D7794E" w:rsidRDefault="004868DB" w:rsidP="00EC3A05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MSOffice</w:t>
                            </w:r>
                          </w:p>
                          <w:p w:rsidR="00EC3A05" w:rsidRDefault="00EC3A05" w:rsidP="00EC3A05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3E656F1A" wp14:editId="5463FBA8">
                      <wp:simplePos x="0" y="0"/>
                      <wp:positionH relativeFrom="column">
                        <wp:posOffset>866775</wp:posOffset>
                      </wp:positionH>
                      <wp:positionV relativeFrom="paragraph">
                        <wp:posOffset>42545</wp:posOffset>
                      </wp:positionV>
                      <wp:extent cx="546735" cy="329565"/>
                      <wp:effectExtent l="0" t="0" r="24765" b="13335"/>
                      <wp:wrapNone/>
                      <wp:docPr id="914135525" name="Rounded Rectangle 9141355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6735" cy="32956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D7794E" w:rsidRDefault="00D7794E" w:rsidP="003C4E8E">
                                  <w:pP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7794E"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SQL</w:t>
                                  </w:r>
                                  <w:r w:rsidR="00CC5930"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ab/>
                                  </w:r>
                                </w:p>
                                <w:p w:rsidR="003C4E8E" w:rsidRDefault="003C4E8E" w:rsidP="003C4E8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656F1A" id="Rounded Rectangle 914135525" o:spid="_x0000_s1035" style="position:absolute;margin-left:68.25pt;margin-top:3.35pt;width:43.05pt;height:25.9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" fillcolor="#4f81bd [3204]" strokecolor="#243f60 [1604]" strokeweight="2pt">
                      <v:textbox>
                        <w:txbxContent>
                          <w:p w:rsidR="003C4E8E" w:rsidRPr="00D7794E" w:rsidRDefault="00D7794E" w:rsidP="003C4E8E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794E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SQL</w:t>
                            </w:r>
                            <w:r w:rsidR="00CC5930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:rsidR="003C4E8E" w:rsidRDefault="003C4E8E" w:rsidP="003C4E8E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EC3A05"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1ABA3340" wp14:editId="744CE23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55880</wp:posOffset>
                      </wp:positionV>
                      <wp:extent cx="776177" cy="297712"/>
                      <wp:effectExtent l="0" t="0" r="24130" b="26670"/>
                      <wp:wrapNone/>
                      <wp:docPr id="914135523" name="Rounded Rectangle 914135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6177" cy="29771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D7794E" w:rsidRDefault="00D7794E" w:rsidP="003C4E8E">
                                  <w:pP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7794E"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Maven</w:t>
                                  </w:r>
                                </w:p>
                                <w:p w:rsidR="003C4E8E" w:rsidRDefault="003C4E8E" w:rsidP="003C4E8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ABA3340" id="Rounded Rectangle 914135523" o:spid="_x0000_s1036" style="position:absolute;margin-left:.25pt;margin-top:4.4pt;width:61.1pt;height:23.4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" fillcolor="#4f81bd [3204]" strokecolor="#243f60 [1604]" strokeweight="2pt">
                      <v:textbox>
                        <w:txbxContent>
                          <w:p w:rsidR="003C4E8E" w:rsidRPr="00D7794E" w:rsidRDefault="00D7794E" w:rsidP="003C4E8E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794E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Maven</w:t>
                            </w:r>
                          </w:p>
                          <w:p w:rsidR="003C4E8E" w:rsidRDefault="003C4E8E" w:rsidP="003C4E8E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3C4E8E" w:rsidRDefault="003C4E8E" w:rsidP="003C4E8E">
            <w:pPr>
              <w:pStyle w:val="headinggapdiv"/>
              <w:spacing w:line="360" w:lineRule="auto"/>
              <w:rPr>
                <w:rStyle w:val="Strong1"/>
                <w:rFonts w:asciiTheme="majorHAnsi" w:eastAsia="Century Gothic" w:hAnsiTheme="majorHAnsi" w:cstheme="majorHAnsi"/>
                <w:b/>
                <w:bCs/>
                <w:color w:val="343434"/>
                <w:spacing w:val="4"/>
                <w:sz w:val="22"/>
                <w:szCs w:val="22"/>
              </w:rPr>
            </w:pPr>
          </w:p>
          <w:p w:rsidR="003C4E8E" w:rsidRDefault="00D7794E" w:rsidP="003C4E8E">
            <w:pPr>
              <w:pStyle w:val="headinggapdiv"/>
              <w:spacing w:line="360" w:lineRule="auto"/>
              <w:rPr>
                <w:rStyle w:val="divdocumentright-box"/>
                <w:rFonts w:asciiTheme="majorHAnsi" w:eastAsia="Century Gothic" w:hAnsiTheme="majorHAnsi" w:cstheme="majorHAnsi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448F01CA" wp14:editId="3D448A02">
                      <wp:simplePos x="0" y="0"/>
                      <wp:positionH relativeFrom="column">
                        <wp:posOffset>905820</wp:posOffset>
                      </wp:positionH>
                      <wp:positionV relativeFrom="paragraph">
                        <wp:posOffset>13025</wp:posOffset>
                      </wp:positionV>
                      <wp:extent cx="1456055" cy="339725"/>
                      <wp:effectExtent l="0" t="0" r="10795" b="22225"/>
                      <wp:wrapNone/>
                      <wp:docPr id="914135527" name="Rounded Rectangle 914135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6055" cy="3397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D7794E" w:rsidRDefault="00D7794E" w:rsidP="003C4E8E">
                                  <w:pP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7794E"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Agile methodology </w:t>
                                  </w:r>
                                </w:p>
                                <w:p w:rsidR="003C4E8E" w:rsidRDefault="003C4E8E" w:rsidP="003C4E8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8F01CA" id="Rounded Rectangle 914135527" o:spid="_x0000_s1037" style="position:absolute;margin-left:71.3pt;margin-top:1.05pt;width:114.65pt;height:26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" fillcolor="#4f81bd [3204]" strokecolor="#243f60 [1604]" strokeweight="2pt">
                      <v:textbox>
                        <w:txbxContent>
                          <w:p w:rsidR="003C4E8E" w:rsidRPr="00D7794E" w:rsidRDefault="00D7794E" w:rsidP="003C4E8E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794E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Agile methodology </w:t>
                            </w:r>
                          </w:p>
                          <w:p w:rsidR="003C4E8E" w:rsidRDefault="003C4E8E" w:rsidP="003C4E8E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096F5096" wp14:editId="0E734683">
                      <wp:simplePos x="0" y="0"/>
                      <wp:positionH relativeFrom="column">
                        <wp:posOffset>13129</wp:posOffset>
                      </wp:positionH>
                      <wp:positionV relativeFrom="paragraph">
                        <wp:posOffset>34689</wp:posOffset>
                      </wp:positionV>
                      <wp:extent cx="797442" cy="297712"/>
                      <wp:effectExtent l="0" t="0" r="22225" b="26670"/>
                      <wp:wrapNone/>
                      <wp:docPr id="914135526" name="Rounded Rectangle 914135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7442" cy="29771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D7794E" w:rsidRDefault="00D7794E" w:rsidP="003C4E8E">
                                  <w:pP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D7794E"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TestNG</w:t>
                                  </w:r>
                                  <w:proofErr w:type="spellEnd"/>
                                </w:p>
                                <w:p w:rsidR="003C4E8E" w:rsidRDefault="003C4E8E" w:rsidP="003C4E8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96F5096" id="Rounded Rectangle 914135526" o:spid="_x0000_s1038" style="position:absolute;margin-left:1.05pt;margin-top:2.75pt;width:62.8pt;height:23.4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" fillcolor="#4f81bd [3204]" strokecolor="#243f60 [1604]" strokeweight="2pt">
                      <v:textbox>
                        <w:txbxContent>
                          <w:p w:rsidR="003C4E8E" w:rsidRPr="00D7794E" w:rsidRDefault="00D7794E" w:rsidP="003C4E8E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D7794E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TestNG</w:t>
                            </w:r>
                            <w:proofErr w:type="spellEnd"/>
                          </w:p>
                          <w:p w:rsidR="003C4E8E" w:rsidRDefault="003C4E8E" w:rsidP="003C4E8E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3C4E8E" w:rsidRDefault="00D7794E" w:rsidP="003C4E8E">
            <w:pPr>
              <w:pStyle w:val="headinggapdiv"/>
              <w:spacing w:line="360" w:lineRule="auto"/>
              <w:rPr>
                <w:rStyle w:val="Strong1"/>
                <w:rFonts w:asciiTheme="majorHAnsi" w:eastAsia="Century Gothic" w:hAnsiTheme="majorHAnsi" w:cstheme="majorHAnsi"/>
                <w:b/>
                <w:bCs/>
                <w:color w:val="343434"/>
                <w:spacing w:val="4"/>
                <w:sz w:val="22"/>
                <w:szCs w:val="22"/>
              </w:rPr>
            </w:pP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7764D605" wp14:editId="72737420">
                      <wp:simplePos x="0" y="0"/>
                      <wp:positionH relativeFrom="column">
                        <wp:posOffset>12759</wp:posOffset>
                      </wp:positionH>
                      <wp:positionV relativeFrom="paragraph">
                        <wp:posOffset>230181</wp:posOffset>
                      </wp:positionV>
                      <wp:extent cx="1753870" cy="329565"/>
                      <wp:effectExtent l="0" t="0" r="17780" b="13335"/>
                      <wp:wrapNone/>
                      <wp:docPr id="914135528" name="Rounded Rectangle 9141355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3870" cy="32956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D7794E" w:rsidRDefault="00D7794E" w:rsidP="003C4E8E">
                                  <w:pP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7794E"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Data Driven Fram</w:t>
                                  </w:r>
                                  <w: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e</w:t>
                                  </w:r>
                                  <w:r w:rsidRPr="00D7794E"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work</w:t>
                                  </w:r>
                                </w:p>
                                <w:p w:rsidR="003C4E8E" w:rsidRDefault="003C4E8E" w:rsidP="003C4E8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64D605" id="Rounded Rectangle 914135528" o:spid="_x0000_s1039" style="position:absolute;margin-left:1pt;margin-top:18.1pt;width:138.1pt;height:25.9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" fillcolor="#4f81bd [3204]" strokecolor="#243f60 [1604]" strokeweight="2pt">
                      <v:textbox>
                        <w:txbxContent>
                          <w:p w:rsidR="003C4E8E" w:rsidRPr="00D7794E" w:rsidRDefault="00D7794E" w:rsidP="003C4E8E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794E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Driven Fram</w:t>
                            </w:r>
                            <w: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Pr="00D7794E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</w:t>
                            </w:r>
                          </w:p>
                          <w:p w:rsidR="003C4E8E" w:rsidRDefault="003C4E8E" w:rsidP="003C4E8E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3C4E8E" w:rsidRDefault="003C4E8E" w:rsidP="003C4E8E">
            <w:pPr>
              <w:pStyle w:val="headinggapdiv"/>
              <w:spacing w:line="360" w:lineRule="auto"/>
              <w:rPr>
                <w:rStyle w:val="divdocumentright-box"/>
                <w:rFonts w:asciiTheme="majorHAnsi" w:eastAsia="Century Gothic" w:hAnsiTheme="majorHAnsi" w:cstheme="majorHAnsi"/>
                <w:b/>
                <w:color w:val="343434"/>
                <w:sz w:val="22"/>
                <w:szCs w:val="22"/>
                <w:shd w:val="clear" w:color="auto" w:fill="auto"/>
              </w:rPr>
            </w:pPr>
          </w:p>
          <w:p w:rsidR="003C4E8E" w:rsidRDefault="00D04C45" w:rsidP="003C4E8E">
            <w:pPr>
              <w:pStyle w:val="headinggapdiv"/>
              <w:spacing w:line="360" w:lineRule="auto"/>
              <w:rPr>
                <w:rStyle w:val="Strong1"/>
                <w:rFonts w:asciiTheme="majorHAnsi" w:eastAsia="Century Gothic" w:hAnsiTheme="majorHAnsi" w:cstheme="majorHAnsi"/>
                <w:b/>
                <w:bCs/>
                <w:color w:val="343434"/>
                <w:spacing w:val="4"/>
                <w:sz w:val="22"/>
                <w:szCs w:val="22"/>
              </w:rPr>
            </w:pP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4F81BD" w:themeColor="accent1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162B482E" wp14:editId="157CC882">
                      <wp:simplePos x="0" y="0"/>
                      <wp:positionH relativeFrom="column">
                        <wp:posOffset>1733550</wp:posOffset>
                      </wp:positionH>
                      <wp:positionV relativeFrom="paragraph">
                        <wp:posOffset>178435</wp:posOffset>
                      </wp:positionV>
                      <wp:extent cx="647700" cy="328295"/>
                      <wp:effectExtent l="0" t="0" r="19050" b="14605"/>
                      <wp:wrapNone/>
                      <wp:docPr id="12" name="Rounded 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7700" cy="32829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04C45" w:rsidRDefault="00D04C45" w:rsidP="00D04C45">
                                  <w:r>
                                    <w:t>SDLC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2B482E" id="Rounded Rectangle 12" o:spid="_x0000_s1040" style="position:absolute;margin-left:136.5pt;margin-top:14.05pt;width:51pt;height:25.8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" fillcolor="#4f81bd [3204]" strokecolor="#243f60 [1604]" strokeweight="2pt">
                      <v:textbox>
                        <w:txbxContent>
                          <w:p w:rsidR="00D04C45" w:rsidRDefault="00D04C45" w:rsidP="00D04C45">
                            <w:r>
                              <w:t>SDLC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5B9088C8" wp14:editId="52DC351A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177165</wp:posOffset>
                      </wp:positionV>
                      <wp:extent cx="1648047" cy="340242"/>
                      <wp:effectExtent l="0" t="0" r="28575" b="22225"/>
                      <wp:wrapNone/>
                      <wp:docPr id="914135529" name="Rounded Rectangle 914135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8047" cy="34024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D7794E" w:rsidRDefault="00A45B96" w:rsidP="003C4E8E">
                                  <w:pP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Hybrid Framework</w:t>
                                  </w:r>
                                </w:p>
                                <w:p w:rsidR="003C4E8E" w:rsidRDefault="003C4E8E" w:rsidP="003C4E8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9088C8" id="Rounded Rectangle 914135529" o:spid="_x0000_s1041" style="position:absolute;margin-left:3.9pt;margin-top:13.95pt;width:129.75pt;height:26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" fillcolor="#4f81bd [3204]" strokecolor="#243f60 [1604]" strokeweight="2pt">
                      <v:textbox>
                        <w:txbxContent>
                          <w:p w:rsidR="003C4E8E" w:rsidRPr="00D7794E" w:rsidRDefault="00A45B96" w:rsidP="003C4E8E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Hybrid Framework</w:t>
                            </w:r>
                          </w:p>
                          <w:p w:rsidR="003C4E8E" w:rsidRDefault="003C4E8E" w:rsidP="003C4E8E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D04C45" w:rsidRDefault="00D04C45" w:rsidP="00D04C45">
            <w:pPr>
              <w:pStyle w:val="p"/>
              <w:spacing w:line="360" w:lineRule="atLeast"/>
              <w:rPr>
                <w:rStyle w:val="divdocumentright-box"/>
                <w:rFonts w:asciiTheme="majorHAnsi" w:eastAsia="Century Gothic" w:hAnsiTheme="majorHAnsi" w:cstheme="majorHAnsi"/>
                <w:b/>
                <w:color w:val="343434"/>
                <w:sz w:val="22"/>
                <w:szCs w:val="22"/>
                <w:shd w:val="clear" w:color="auto" w:fill="auto"/>
              </w:rPr>
            </w:pPr>
          </w:p>
          <w:p w:rsidR="003C4E8E" w:rsidRDefault="00D04C45" w:rsidP="003C4E8E">
            <w:pPr>
              <w:pStyle w:val="headinggapdiv"/>
              <w:spacing w:line="360" w:lineRule="auto"/>
              <w:rPr>
                <w:rStyle w:val="divdocumentright-box"/>
                <w:rFonts w:asciiTheme="majorHAnsi" w:eastAsia="Century Gothic" w:hAnsiTheme="majorHAnsi" w:cstheme="majorHAnsi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7A576FE2" wp14:editId="076C2385">
                      <wp:simplePos x="0" y="0"/>
                      <wp:positionH relativeFrom="column">
                        <wp:posOffset>1520190</wp:posOffset>
                      </wp:positionH>
                      <wp:positionV relativeFrom="paragraph">
                        <wp:posOffset>159385</wp:posOffset>
                      </wp:positionV>
                      <wp:extent cx="771525" cy="329565"/>
                      <wp:effectExtent l="0" t="0" r="28575" b="13335"/>
                      <wp:wrapNone/>
                      <wp:docPr id="11" name="Rounded 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32956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B3B1B" w:rsidRDefault="00D04C45" w:rsidP="009B3B1B">
                                  <w:r>
                                    <w:t>Eclipse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576FE2" id="Rounded Rectangle 11" o:spid="_x0000_s1042" style="position:absolute;margin-left:119.7pt;margin-top:12.55pt;width:60.75pt;height:25.9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" fillcolor="#4f81bd [3204]" strokecolor="#243f60 [1604]" strokeweight="2pt">
                      <v:textbox>
                        <w:txbxContent>
                          <w:p w:rsidR="009B3B1B" w:rsidRDefault="00D04C45" w:rsidP="009B3B1B">
                            <w:r>
                              <w:t>Eclipse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2F70DDAF" wp14:editId="17F54B7B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144145</wp:posOffset>
                      </wp:positionV>
                      <wp:extent cx="1360642" cy="329565"/>
                      <wp:effectExtent l="0" t="0" r="11430" b="13335"/>
                      <wp:wrapNone/>
                      <wp:docPr id="914135532" name="Rounded Rectangle 914135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0642" cy="32956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13546" w:rsidRDefault="002B264C" w:rsidP="00F11095">
                                  <w:r>
                                    <w:t>System Testing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70DDAF" id="Rounded Rectangle 914135532" o:spid="_x0000_s1043" style="position:absolute;margin-left:3.9pt;margin-top:11.35pt;width:107.15pt;height:25.9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" fillcolor="#4f81bd [3204]" strokecolor="#243f60 [1604]" strokeweight="2pt">
                      <v:textbox>
                        <w:txbxContent>
                          <w:p w:rsidR="00C13546" w:rsidRDefault="002B264C" w:rsidP="00F11095">
                            <w:r>
                              <w:t>System Testing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3C4E8E" w:rsidRDefault="003C4E8E" w:rsidP="003C4E8E">
            <w:pPr>
              <w:pStyle w:val="headinggapdiv"/>
              <w:spacing w:line="360" w:lineRule="auto"/>
              <w:rPr>
                <w:rStyle w:val="Strong1"/>
                <w:rFonts w:asciiTheme="majorHAnsi" w:eastAsia="Century Gothic" w:hAnsiTheme="majorHAnsi" w:cstheme="majorHAnsi"/>
                <w:b/>
                <w:bCs/>
                <w:color w:val="343434"/>
                <w:spacing w:val="4"/>
                <w:sz w:val="22"/>
                <w:szCs w:val="22"/>
              </w:rPr>
            </w:pPr>
          </w:p>
          <w:p w:rsidR="003677AC" w:rsidRDefault="00D04C45" w:rsidP="003677AC">
            <w:pPr>
              <w:pStyle w:val="p"/>
              <w:spacing w:line="360" w:lineRule="atLeast"/>
              <w:rPr>
                <w:rStyle w:val="Strong1"/>
                <w:rFonts w:asciiTheme="majorHAnsi" w:eastAsia="Century Gothic" w:hAnsiTheme="majorHAnsi" w:cstheme="majorHAnsi"/>
                <w:b/>
                <w:color w:val="343434"/>
                <w:spacing w:val="4"/>
                <w:sz w:val="22"/>
                <w:szCs w:val="22"/>
              </w:rPr>
            </w:pP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167D7A3" wp14:editId="67C87096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80645</wp:posOffset>
                      </wp:positionV>
                      <wp:extent cx="1435395" cy="329609"/>
                      <wp:effectExtent l="0" t="0" r="12700" b="13335"/>
                      <wp:wrapNone/>
                      <wp:docPr id="1" name="Rounded 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5395" cy="329609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F52E2" w:rsidRDefault="00AF52E2" w:rsidP="00AF52E2">
                                  <w:r>
                                    <w:t>Integration Testing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67D7A3" id="Rounded Rectangle 1" o:spid="_x0000_s1044" style="position:absolute;margin-left:1.25pt;margin-top:6.35pt;width:113pt;height:25.9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" fillcolor="#4f81bd [3204]" strokecolor="#243f60 [1604]" strokeweight="2pt">
                      <v:textbox>
                        <w:txbxContent>
                          <w:p w:rsidR="00AF52E2" w:rsidRDefault="00AF52E2" w:rsidP="00AF52E2">
                            <w:r>
                              <w:t>Integration Testing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4CA24726" wp14:editId="08906496">
                      <wp:simplePos x="0" y="0"/>
                      <wp:positionH relativeFrom="column">
                        <wp:posOffset>1561465</wp:posOffset>
                      </wp:positionH>
                      <wp:positionV relativeFrom="paragraph">
                        <wp:posOffset>93345</wp:posOffset>
                      </wp:positionV>
                      <wp:extent cx="744280" cy="297712"/>
                      <wp:effectExtent l="0" t="0" r="17780" b="26670"/>
                      <wp:wrapNone/>
                      <wp:docPr id="914135524" name="Rounded Rectangle 9141355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4280" cy="29771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4E8E" w:rsidRPr="00D7794E" w:rsidRDefault="00D7794E" w:rsidP="003C4E8E">
                                  <w:pPr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7794E">
                                    <w:rPr>
                                      <w:color w:val="FFFFFF" w:themeColor="background1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Jenkins</w:t>
                                  </w:r>
                                </w:p>
                                <w:p w:rsidR="003C4E8E" w:rsidRDefault="003C4E8E" w:rsidP="003C4E8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CA24726" id="Rounded Rectangle 914135524" o:spid="_x0000_s1045" style="position:absolute;margin-left:122.95pt;margin-top:7.35pt;width:58.6pt;height:23.45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" fillcolor="#4f81bd [3204]" strokecolor="#243f60 [1604]" strokeweight="2pt">
                      <v:textbox>
                        <w:txbxContent>
                          <w:p w:rsidR="003C4E8E" w:rsidRPr="00D7794E" w:rsidRDefault="00D7794E" w:rsidP="003C4E8E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794E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Jenkins</w:t>
                            </w:r>
                          </w:p>
                          <w:p w:rsidR="003C4E8E" w:rsidRDefault="003C4E8E" w:rsidP="003C4E8E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D7794E" w:rsidRDefault="00D7794E" w:rsidP="00BD4A22">
            <w:pPr>
              <w:pStyle w:val="p"/>
              <w:spacing w:line="360" w:lineRule="atLeast"/>
              <w:rPr>
                <w:rStyle w:val="divdocumentright-box"/>
                <w:rFonts w:asciiTheme="majorHAnsi" w:eastAsia="Century Gothic" w:hAnsiTheme="majorHAnsi" w:cstheme="majorHAnsi"/>
                <w:b/>
                <w:color w:val="343434"/>
                <w:sz w:val="22"/>
                <w:szCs w:val="22"/>
                <w:shd w:val="clear" w:color="auto" w:fill="auto"/>
              </w:rPr>
            </w:pPr>
          </w:p>
          <w:p w:rsidR="00AF52E2" w:rsidRDefault="00D04C45" w:rsidP="00AF52E2">
            <w:pPr>
              <w:pStyle w:val="p"/>
              <w:spacing w:line="360" w:lineRule="atLeast"/>
              <w:rPr>
                <w:rStyle w:val="divdocumentright-box"/>
                <w:rFonts w:asciiTheme="majorHAnsi" w:eastAsia="Century Gothic" w:hAnsiTheme="majorHAnsi" w:cstheme="majorHAnsi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4F81BD" w:themeColor="accent1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31A3804A" wp14:editId="687D5F90">
                      <wp:simplePos x="0" y="0"/>
                      <wp:positionH relativeFrom="column">
                        <wp:posOffset>1511935</wp:posOffset>
                      </wp:positionH>
                      <wp:positionV relativeFrom="paragraph">
                        <wp:posOffset>56515</wp:posOffset>
                      </wp:positionV>
                      <wp:extent cx="797442" cy="328295"/>
                      <wp:effectExtent l="0" t="0" r="22225" b="14605"/>
                      <wp:wrapNone/>
                      <wp:docPr id="3" name="Rounded 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7442" cy="32829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C5930" w:rsidRDefault="00CC5930" w:rsidP="00CC5930">
                                  <w:r>
                                    <w:t>RestAPI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1A3804A" id="Rounded Rectangle 3" o:spid="_x0000_s1046" style="position:absolute;margin-left:119.05pt;margin-top:4.45pt;width:62.8pt;height:25.8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" fillcolor="#4f81bd [3204]" strokecolor="#243f60 [1604]" strokeweight="2pt">
                      <v:textbox>
                        <w:txbxContent>
                          <w:p w:rsidR="00CC5930" w:rsidRDefault="00CC5930" w:rsidP="00CC5930">
                            <w:r>
                              <w:t>RestAPI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4F81BD" w:themeColor="accent1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19514D07" wp14:editId="5F04D4D1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58420</wp:posOffset>
                      </wp:positionV>
                      <wp:extent cx="1349538" cy="328295"/>
                      <wp:effectExtent l="0" t="0" r="22225" b="14605"/>
                      <wp:wrapNone/>
                      <wp:docPr id="914135534" name="Rounded Rectangle 9141355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9538" cy="32829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721EC" w:rsidRDefault="00C721EC" w:rsidP="00C721EC">
                                  <w:r>
                                    <w:t>Defect Life Cy</w:t>
                                  </w:r>
                                  <w:bookmarkStart w:id="0" w:name="_GoBack"/>
                                  <w:r>
                                    <w:t>cle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514D07" id="Rounded Rectangle 914135534" o:spid="_x0000_s1047" style="position:absolute;margin-left:3.55pt;margin-top:4.6pt;width:106.25pt;height:25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" fillcolor="#4f81bd [3204]" strokecolor="#243f60 [1604]" strokeweight="2pt">
                      <v:textbox>
                        <w:txbxContent>
                          <w:p w:rsidR="00C721EC" w:rsidRDefault="00C721EC" w:rsidP="00C721EC">
                            <w:r>
                              <w:t>Defect Life Cy</w:t>
                            </w:r>
                            <w:bookmarkStart w:id="1" w:name="_GoBack"/>
                            <w:r>
                              <w:t>cle</w:t>
                            </w:r>
                            <w:bookmarkEnd w:id="1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C721EC" w:rsidRDefault="00C721EC" w:rsidP="00BD4A22">
            <w:pPr>
              <w:pStyle w:val="p"/>
              <w:spacing w:line="360" w:lineRule="atLeast"/>
              <w:rPr>
                <w:rStyle w:val="divdocumentright-box"/>
                <w:rFonts w:asciiTheme="majorHAnsi" w:eastAsia="Century Gothic" w:hAnsiTheme="majorHAnsi" w:cstheme="majorHAnsi"/>
                <w:b/>
                <w:color w:val="343434"/>
                <w:sz w:val="22"/>
                <w:szCs w:val="22"/>
                <w:shd w:val="clear" w:color="auto" w:fill="auto"/>
              </w:rPr>
            </w:pPr>
          </w:p>
          <w:p w:rsidR="00C721EC" w:rsidRDefault="00D04C45" w:rsidP="00BD4A22">
            <w:pPr>
              <w:pStyle w:val="p"/>
              <w:spacing w:line="360" w:lineRule="atLeast"/>
              <w:rPr>
                <w:rStyle w:val="divdocumentright-box"/>
                <w:rFonts w:asciiTheme="majorHAnsi" w:eastAsia="Century Gothic" w:hAnsiTheme="majorHAnsi" w:cstheme="majorHAnsi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Fonts w:asciiTheme="majorHAnsi" w:eastAsia="Century Gothic" w:hAnsiTheme="majorHAnsi" w:cstheme="majorHAnsi"/>
                <w:b/>
                <w:bCs/>
                <w:noProof/>
                <w:color w:val="343434"/>
                <w:spacing w:val="4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6661E2D4" wp14:editId="5447C059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17780</wp:posOffset>
                      </wp:positionV>
                      <wp:extent cx="1413510" cy="329565"/>
                      <wp:effectExtent l="0" t="0" r="15240" b="13335"/>
                      <wp:wrapNone/>
                      <wp:docPr id="914135537" name="Rounded Rectangle 9141355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3510" cy="32956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D3A53" w:rsidRDefault="008D3A53" w:rsidP="008D3A53">
                                  <w:r>
                                    <w:t>Regression Testing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61E2D4" id="Rounded Rectangle 914135537" o:spid="_x0000_s1048" style="position:absolute;margin-left:1.9pt;margin-top:1.4pt;width:111.3pt;height:25.9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" fillcolor="#4f81bd [3204]" strokecolor="#243f60 [1604]" strokeweight="2pt">
                      <v:textbox>
                        <w:txbxContent>
                          <w:p w:rsidR="008D3A53" w:rsidRDefault="008D3A53" w:rsidP="008D3A53">
                            <w:r>
                              <w:t>Regression Testing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9B3B1B" w:rsidRDefault="009B3B1B" w:rsidP="009B3B1B">
            <w:pPr>
              <w:pStyle w:val="p"/>
              <w:spacing w:line="360" w:lineRule="atLeast"/>
              <w:rPr>
                <w:rStyle w:val="divdocumentright-box"/>
                <w:rFonts w:asciiTheme="majorHAnsi" w:eastAsia="Century Gothic" w:hAnsiTheme="majorHAnsi" w:cstheme="majorHAnsi"/>
                <w:b/>
                <w:color w:val="343434"/>
                <w:sz w:val="22"/>
                <w:szCs w:val="22"/>
                <w:shd w:val="clear" w:color="auto" w:fill="auto"/>
              </w:rPr>
            </w:pPr>
          </w:p>
          <w:p w:rsidR="00AF52E2" w:rsidRDefault="00AF52E2" w:rsidP="00BD4A22">
            <w:pPr>
              <w:pStyle w:val="p"/>
              <w:spacing w:line="360" w:lineRule="atLeast"/>
              <w:rPr>
                <w:rStyle w:val="Strong1"/>
                <w:rFonts w:asciiTheme="majorHAnsi" w:eastAsia="Century Gothic" w:hAnsiTheme="majorHAnsi" w:cstheme="majorHAnsi"/>
                <w:b/>
                <w:color w:val="343434"/>
                <w:spacing w:val="4"/>
                <w:sz w:val="22"/>
                <w:szCs w:val="22"/>
              </w:rPr>
            </w:pPr>
          </w:p>
          <w:p w:rsidR="0024645D" w:rsidRPr="00AF52E2" w:rsidRDefault="001446C1" w:rsidP="00BD4A22">
            <w:pPr>
              <w:pStyle w:val="p"/>
              <w:spacing w:line="360" w:lineRule="atLeast"/>
              <w:rPr>
                <w:rStyle w:val="Strong1"/>
                <w:rFonts w:asciiTheme="majorHAnsi" w:eastAsia="Century Gothic" w:hAnsiTheme="majorHAnsi" w:cstheme="majorHAnsi"/>
                <w:b/>
                <w:color w:val="343434"/>
                <w:spacing w:val="4"/>
                <w:sz w:val="22"/>
                <w:szCs w:val="22"/>
              </w:rPr>
            </w:pPr>
            <w:r w:rsidRPr="00D7794E">
              <w:rPr>
                <w:rStyle w:val="Strong1"/>
                <w:rFonts w:asciiTheme="majorHAnsi" w:eastAsia="Century Gothic" w:hAnsiTheme="majorHAnsi" w:cstheme="majorHAnsi"/>
                <w:b/>
                <w:bCs/>
                <w:color w:val="4F81BD" w:themeColor="accent1"/>
                <w:spacing w:val="4"/>
                <w:sz w:val="22"/>
                <w:szCs w:val="22"/>
              </w:rPr>
              <w:t xml:space="preserve">Languages </w:t>
            </w:r>
            <w:r w:rsidR="00D7794E">
              <w:rPr>
                <w:rStyle w:val="Strong1"/>
                <w:rFonts w:asciiTheme="majorHAnsi" w:eastAsia="Century Gothic" w:hAnsiTheme="majorHAnsi" w:cstheme="majorHAnsi"/>
                <w:b/>
                <w:bCs/>
                <w:color w:val="4F81BD" w:themeColor="accent1"/>
                <w:spacing w:val="4"/>
                <w:sz w:val="22"/>
                <w:szCs w:val="22"/>
              </w:rPr>
              <w:t>:</w:t>
            </w:r>
          </w:p>
          <w:p w:rsidR="001446C1" w:rsidRDefault="001446C1" w:rsidP="00BD4A22">
            <w:pPr>
              <w:pStyle w:val="p"/>
              <w:spacing w:line="360" w:lineRule="atLeast"/>
              <w:rPr>
                <w:rStyle w:val="Strong1"/>
                <w:rFonts w:eastAsia="Century Gothic"/>
                <w:b/>
                <w:bCs/>
              </w:rPr>
            </w:pPr>
            <w:r>
              <w:rPr>
                <w:rStyle w:val="Strong1"/>
                <w:rFonts w:eastAsia="Century Gothic"/>
                <w:b/>
                <w:bCs/>
              </w:rPr>
              <w:t xml:space="preserve"> English </w:t>
            </w:r>
            <w:r w:rsidR="00D7794E">
              <w:rPr>
                <w:rStyle w:val="Strong1"/>
                <w:rFonts w:eastAsia="Century Gothic"/>
                <w:b/>
                <w:bCs/>
              </w:rPr>
              <w:t>–</w:t>
            </w:r>
            <w:r w:rsidR="00D87684">
              <w:rPr>
                <w:rStyle w:val="Strong1"/>
                <w:rFonts w:eastAsia="Century Gothic"/>
                <w:b/>
                <w:bCs/>
              </w:rPr>
              <w:t>Professional</w:t>
            </w:r>
          </w:p>
          <w:p w:rsidR="001446C1" w:rsidRDefault="0032337D" w:rsidP="00BD4A22">
            <w:pPr>
              <w:pStyle w:val="p"/>
              <w:spacing w:line="360" w:lineRule="atLeast"/>
              <w:rPr>
                <w:rStyle w:val="Strong1"/>
                <w:rFonts w:eastAsia="Century Gothic"/>
                <w:b/>
                <w:bCs/>
              </w:rPr>
            </w:pPr>
            <w:r>
              <w:rPr>
                <w:rStyle w:val="Strong1"/>
                <w:rFonts w:eastAsia="Century Gothic"/>
                <w:b/>
                <w:bCs/>
              </w:rPr>
              <w:t xml:space="preserve"> German(A1,A2 completed and B1 </w:t>
            </w:r>
            <w:r w:rsidR="001446C1">
              <w:rPr>
                <w:rStyle w:val="Strong1"/>
                <w:rFonts w:eastAsia="Century Gothic"/>
                <w:b/>
                <w:bCs/>
              </w:rPr>
              <w:t>in progress)</w:t>
            </w:r>
          </w:p>
          <w:p w:rsidR="009534FE" w:rsidRDefault="009534FE" w:rsidP="00BD4A22">
            <w:pPr>
              <w:pStyle w:val="p"/>
              <w:spacing w:line="360" w:lineRule="atLeast"/>
              <w:rPr>
                <w:rStyle w:val="Strong1"/>
                <w:rFonts w:eastAsia="Century Gothic"/>
                <w:b/>
                <w:bCs/>
              </w:rPr>
            </w:pPr>
          </w:p>
          <w:p w:rsidR="005B4DAF" w:rsidRPr="00E22D27" w:rsidRDefault="005B4DAF" w:rsidP="005B4DAF">
            <w:pPr>
              <w:pStyle w:val="p"/>
              <w:spacing w:line="360" w:lineRule="atLeast"/>
              <w:rPr>
                <w:rStyle w:val="divdocumentright-box"/>
                <w:rFonts w:asciiTheme="majorHAnsi" w:eastAsia="Century Gothic" w:hAnsiTheme="majorHAnsi" w:cstheme="majorHAnsi"/>
                <w:color w:val="343434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6" w:type="dxa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9F7E79" w:rsidRDefault="009F7E79">
            <w:pPr>
              <w:pStyle w:val="rightpaddingcellParagraph"/>
              <w:shd w:val="clear" w:color="auto" w:fill="auto"/>
              <w:spacing w:line="360" w:lineRule="atLeast"/>
              <w:textAlignment w:val="auto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:rsidR="009F7E79" w:rsidRDefault="00E119B7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lastRenderedPageBreak/>
        <w:t>.</w:t>
      </w:r>
    </w:p>
    <w:sectPr w:rsidR="009F7E79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2BE44469-E95B-48EE-B5DE-D2F03E1C477D}"/>
    <w:embedBold r:id="rId2" w:fontKey="{FE490254-AEB1-4893-9B51-F0C5C2958890}"/>
    <w:embedItalic r:id="rId3" w:fontKey="{8EB8110C-2B31-4332-BB67-B0C4E7B82156}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C22447D1-A1DE-4B33-B189-96A66A69966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C554AD4C">
      <w:start w:val="1"/>
      <w:numFmt w:val="bullet"/>
      <w:lvlText w:val=""/>
      <w:lvlJc w:val="left"/>
      <w:pPr>
        <w:ind w:left="630" w:hanging="360"/>
      </w:pPr>
      <w:rPr>
        <w:rFonts w:ascii="Symbol" w:hAnsi="Symbol"/>
      </w:rPr>
    </w:lvl>
    <w:lvl w:ilvl="1" w:tplc="DDE2B57A">
      <w:start w:val="1"/>
      <w:numFmt w:val="bullet"/>
      <w:lvlText w:val="o"/>
      <w:lvlJc w:val="left"/>
      <w:pPr>
        <w:tabs>
          <w:tab w:val="num" w:pos="1710"/>
        </w:tabs>
        <w:ind w:left="1710" w:hanging="360"/>
      </w:pPr>
      <w:rPr>
        <w:rFonts w:ascii="Courier New" w:hAnsi="Courier New"/>
      </w:rPr>
    </w:lvl>
    <w:lvl w:ilvl="2" w:tplc="8640D192">
      <w:start w:val="1"/>
      <w:numFmt w:val="bullet"/>
      <w:lvlText w:val=""/>
      <w:lvlJc w:val="left"/>
      <w:pPr>
        <w:tabs>
          <w:tab w:val="num" w:pos="2430"/>
        </w:tabs>
        <w:ind w:left="2430" w:hanging="360"/>
      </w:pPr>
      <w:rPr>
        <w:rFonts w:ascii="Wingdings" w:hAnsi="Wingdings"/>
      </w:rPr>
    </w:lvl>
    <w:lvl w:ilvl="3" w:tplc="8E34E75C">
      <w:start w:val="1"/>
      <w:numFmt w:val="bullet"/>
      <w:lvlText w:val=""/>
      <w:lvlJc w:val="left"/>
      <w:pPr>
        <w:tabs>
          <w:tab w:val="num" w:pos="3150"/>
        </w:tabs>
        <w:ind w:left="3150" w:hanging="360"/>
      </w:pPr>
      <w:rPr>
        <w:rFonts w:ascii="Symbol" w:hAnsi="Symbol"/>
      </w:rPr>
    </w:lvl>
    <w:lvl w:ilvl="4" w:tplc="71FAEA02">
      <w:start w:val="1"/>
      <w:numFmt w:val="bullet"/>
      <w:lvlText w:val="o"/>
      <w:lvlJc w:val="left"/>
      <w:pPr>
        <w:tabs>
          <w:tab w:val="num" w:pos="3870"/>
        </w:tabs>
        <w:ind w:left="3870" w:hanging="360"/>
      </w:pPr>
      <w:rPr>
        <w:rFonts w:ascii="Courier New" w:hAnsi="Courier New"/>
      </w:rPr>
    </w:lvl>
    <w:lvl w:ilvl="5" w:tplc="09229DD6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/>
      </w:rPr>
    </w:lvl>
    <w:lvl w:ilvl="6" w:tplc="B296AC64">
      <w:start w:val="1"/>
      <w:numFmt w:val="bullet"/>
      <w:lvlText w:val=""/>
      <w:lvlJc w:val="left"/>
      <w:pPr>
        <w:tabs>
          <w:tab w:val="num" w:pos="5310"/>
        </w:tabs>
        <w:ind w:left="5310" w:hanging="360"/>
      </w:pPr>
      <w:rPr>
        <w:rFonts w:ascii="Symbol" w:hAnsi="Symbol"/>
      </w:rPr>
    </w:lvl>
    <w:lvl w:ilvl="7" w:tplc="F8DEE0CA">
      <w:start w:val="1"/>
      <w:numFmt w:val="bullet"/>
      <w:lvlText w:val="o"/>
      <w:lvlJc w:val="left"/>
      <w:pPr>
        <w:tabs>
          <w:tab w:val="num" w:pos="6030"/>
        </w:tabs>
        <w:ind w:left="6030" w:hanging="360"/>
      </w:pPr>
      <w:rPr>
        <w:rFonts w:ascii="Courier New" w:hAnsi="Courier New"/>
      </w:rPr>
    </w:lvl>
    <w:lvl w:ilvl="8" w:tplc="4AA2B6D4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3336ECA6">
      <w:start w:val="1"/>
      <w:numFmt w:val="bullet"/>
      <w:lvlText w:val=""/>
      <w:lvlJc w:val="left"/>
      <w:pPr>
        <w:ind w:left="540" w:hanging="360"/>
      </w:pPr>
      <w:rPr>
        <w:rFonts w:ascii="Symbol" w:hAnsi="Symbol"/>
      </w:rPr>
    </w:lvl>
    <w:lvl w:ilvl="1" w:tplc="55306F26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/>
      </w:rPr>
    </w:lvl>
    <w:lvl w:ilvl="2" w:tplc="86CCC5BE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/>
      </w:rPr>
    </w:lvl>
    <w:lvl w:ilvl="3" w:tplc="96D4B4F4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/>
      </w:rPr>
    </w:lvl>
    <w:lvl w:ilvl="4" w:tplc="A1524D3A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/>
      </w:rPr>
    </w:lvl>
    <w:lvl w:ilvl="5" w:tplc="1B886F88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/>
      </w:rPr>
    </w:lvl>
    <w:lvl w:ilvl="6" w:tplc="44725138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/>
      </w:rPr>
    </w:lvl>
    <w:lvl w:ilvl="7" w:tplc="405A22A4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/>
      </w:rPr>
    </w:lvl>
    <w:lvl w:ilvl="8" w:tplc="5E1CCBE0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0624F4A6">
      <w:start w:val="1"/>
      <w:numFmt w:val="bullet"/>
      <w:lvlText w:val=""/>
      <w:lvlJc w:val="left"/>
      <w:pPr>
        <w:ind w:left="540" w:hanging="360"/>
      </w:pPr>
      <w:rPr>
        <w:rFonts w:ascii="Symbol" w:hAnsi="Symbol"/>
      </w:rPr>
    </w:lvl>
    <w:lvl w:ilvl="1" w:tplc="04ACB408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/>
      </w:rPr>
    </w:lvl>
    <w:lvl w:ilvl="2" w:tplc="366ADAFA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/>
      </w:rPr>
    </w:lvl>
    <w:lvl w:ilvl="3" w:tplc="35AC52EC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/>
      </w:rPr>
    </w:lvl>
    <w:lvl w:ilvl="4" w:tplc="A544A954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/>
      </w:rPr>
    </w:lvl>
    <w:lvl w:ilvl="5" w:tplc="9B627F4E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/>
      </w:rPr>
    </w:lvl>
    <w:lvl w:ilvl="6" w:tplc="327C149E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/>
      </w:rPr>
    </w:lvl>
    <w:lvl w:ilvl="7" w:tplc="463A8428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/>
      </w:rPr>
    </w:lvl>
    <w:lvl w:ilvl="8" w:tplc="692C2E8E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/>
      </w:rPr>
    </w:lvl>
  </w:abstractNum>
  <w:abstractNum w:abstractNumId="3">
    <w:nsid w:val="04B72332"/>
    <w:multiLevelType w:val="hybridMultilevel"/>
    <w:tmpl w:val="243A4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BD4201"/>
    <w:multiLevelType w:val="multilevel"/>
    <w:tmpl w:val="DE446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A7B3E44"/>
    <w:multiLevelType w:val="hybridMultilevel"/>
    <w:tmpl w:val="C8FE5004"/>
    <w:lvl w:ilvl="0" w:tplc="46A6AD54">
      <w:start w:val="7"/>
      <w:numFmt w:val="bullet"/>
      <w:lvlText w:val="•"/>
      <w:lvlJc w:val="left"/>
      <w:pPr>
        <w:ind w:left="720" w:hanging="360"/>
      </w:pPr>
      <w:rPr>
        <w:rFonts w:ascii="Arial" w:eastAsia="Century Gothic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861F05"/>
    <w:multiLevelType w:val="hybridMultilevel"/>
    <w:tmpl w:val="57106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130C32"/>
    <w:multiLevelType w:val="hybridMultilevel"/>
    <w:tmpl w:val="51688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BC1560">
      <w:numFmt w:val="bullet"/>
      <w:lvlText w:val="-"/>
      <w:lvlJc w:val="left"/>
      <w:pPr>
        <w:ind w:left="1440" w:hanging="360"/>
      </w:pPr>
      <w:rPr>
        <w:rFonts w:ascii="Arial" w:eastAsia="Century Gothic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2804E3"/>
    <w:multiLevelType w:val="multilevel"/>
    <w:tmpl w:val="6B32C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4306B68"/>
    <w:multiLevelType w:val="multilevel"/>
    <w:tmpl w:val="92CAB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362031D"/>
    <w:multiLevelType w:val="multilevel"/>
    <w:tmpl w:val="26E81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575757C"/>
    <w:multiLevelType w:val="hybridMultilevel"/>
    <w:tmpl w:val="8DA0C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A6AD54">
      <w:start w:val="7"/>
      <w:numFmt w:val="bullet"/>
      <w:lvlText w:val="•"/>
      <w:lvlJc w:val="left"/>
      <w:pPr>
        <w:ind w:left="1800" w:hanging="720"/>
      </w:pPr>
      <w:rPr>
        <w:rFonts w:ascii="Arial" w:eastAsia="Century Gothic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853C2B"/>
    <w:multiLevelType w:val="multilevel"/>
    <w:tmpl w:val="E0E68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9080C8F"/>
    <w:multiLevelType w:val="multilevel"/>
    <w:tmpl w:val="D72C4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B28753F"/>
    <w:multiLevelType w:val="hybridMultilevel"/>
    <w:tmpl w:val="8102B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4AC874">
      <w:numFmt w:val="bullet"/>
      <w:lvlText w:val="-"/>
      <w:lvlJc w:val="left"/>
      <w:pPr>
        <w:ind w:left="1440" w:hanging="360"/>
      </w:pPr>
      <w:rPr>
        <w:rFonts w:ascii="Arial" w:eastAsia="Century Gothic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1A535B0"/>
    <w:multiLevelType w:val="multilevel"/>
    <w:tmpl w:val="E1EE2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BC528E0"/>
    <w:multiLevelType w:val="hybridMultilevel"/>
    <w:tmpl w:val="C79A1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B52A9E"/>
    <w:multiLevelType w:val="multilevel"/>
    <w:tmpl w:val="5ECE8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79921C0F"/>
    <w:multiLevelType w:val="multilevel"/>
    <w:tmpl w:val="305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7A196547"/>
    <w:multiLevelType w:val="multilevel"/>
    <w:tmpl w:val="F5A41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A8B6ACD"/>
    <w:multiLevelType w:val="multilevel"/>
    <w:tmpl w:val="1A42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DD401F1"/>
    <w:multiLevelType w:val="hybridMultilevel"/>
    <w:tmpl w:val="DD163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AE3C91"/>
    <w:multiLevelType w:val="multilevel"/>
    <w:tmpl w:val="A68E0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8"/>
  </w:num>
  <w:num w:numId="5">
    <w:abstractNumId w:val="19"/>
  </w:num>
  <w:num w:numId="6">
    <w:abstractNumId w:val="17"/>
  </w:num>
  <w:num w:numId="7">
    <w:abstractNumId w:val="9"/>
  </w:num>
  <w:num w:numId="8">
    <w:abstractNumId w:val="18"/>
  </w:num>
  <w:num w:numId="9">
    <w:abstractNumId w:val="12"/>
  </w:num>
  <w:num w:numId="10">
    <w:abstractNumId w:val="13"/>
  </w:num>
  <w:num w:numId="11">
    <w:abstractNumId w:val="6"/>
  </w:num>
  <w:num w:numId="12">
    <w:abstractNumId w:val="20"/>
  </w:num>
  <w:num w:numId="13">
    <w:abstractNumId w:val="10"/>
  </w:num>
  <w:num w:numId="14">
    <w:abstractNumId w:val="4"/>
  </w:num>
  <w:num w:numId="15">
    <w:abstractNumId w:val="3"/>
  </w:num>
  <w:num w:numId="16">
    <w:abstractNumId w:val="11"/>
  </w:num>
  <w:num w:numId="17">
    <w:abstractNumId w:val="16"/>
  </w:num>
  <w:num w:numId="18">
    <w:abstractNumId w:val="21"/>
  </w:num>
  <w:num w:numId="19">
    <w:abstractNumId w:val="15"/>
  </w:num>
  <w:num w:numId="20">
    <w:abstractNumId w:val="22"/>
  </w:num>
  <w:num w:numId="21">
    <w:abstractNumId w:val="14"/>
  </w:num>
  <w:num w:numId="22">
    <w:abstractNumId w:val="5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E79"/>
    <w:rsid w:val="000014F6"/>
    <w:rsid w:val="00014EA3"/>
    <w:rsid w:val="00015074"/>
    <w:rsid w:val="000169E7"/>
    <w:rsid w:val="000302ED"/>
    <w:rsid w:val="00035B20"/>
    <w:rsid w:val="00036485"/>
    <w:rsid w:val="00044615"/>
    <w:rsid w:val="0005033F"/>
    <w:rsid w:val="000504CB"/>
    <w:rsid w:val="00052FCE"/>
    <w:rsid w:val="00074D6B"/>
    <w:rsid w:val="0007502D"/>
    <w:rsid w:val="0007699D"/>
    <w:rsid w:val="00077102"/>
    <w:rsid w:val="000844D0"/>
    <w:rsid w:val="000844D2"/>
    <w:rsid w:val="00085706"/>
    <w:rsid w:val="00086A04"/>
    <w:rsid w:val="000A1FF9"/>
    <w:rsid w:val="000C3ADC"/>
    <w:rsid w:val="000C41A3"/>
    <w:rsid w:val="000D1860"/>
    <w:rsid w:val="000D356D"/>
    <w:rsid w:val="000D4F9A"/>
    <w:rsid w:val="000E170F"/>
    <w:rsid w:val="000E76F4"/>
    <w:rsid w:val="000F0EC8"/>
    <w:rsid w:val="000F3D77"/>
    <w:rsid w:val="000F509C"/>
    <w:rsid w:val="000F58AE"/>
    <w:rsid w:val="0010624A"/>
    <w:rsid w:val="001073F6"/>
    <w:rsid w:val="001234E8"/>
    <w:rsid w:val="00140AED"/>
    <w:rsid w:val="001446C1"/>
    <w:rsid w:val="00147CF5"/>
    <w:rsid w:val="00162048"/>
    <w:rsid w:val="001860BF"/>
    <w:rsid w:val="0019028A"/>
    <w:rsid w:val="0019225F"/>
    <w:rsid w:val="00193B32"/>
    <w:rsid w:val="00196681"/>
    <w:rsid w:val="001A1E1F"/>
    <w:rsid w:val="001A6300"/>
    <w:rsid w:val="001B11E4"/>
    <w:rsid w:val="001B36D9"/>
    <w:rsid w:val="001C7D33"/>
    <w:rsid w:val="001D3B1C"/>
    <w:rsid w:val="0020407C"/>
    <w:rsid w:val="002071D7"/>
    <w:rsid w:val="002171F5"/>
    <w:rsid w:val="00236DA4"/>
    <w:rsid w:val="002372D2"/>
    <w:rsid w:val="00243932"/>
    <w:rsid w:val="0024645D"/>
    <w:rsid w:val="002500A8"/>
    <w:rsid w:val="00260340"/>
    <w:rsid w:val="00273608"/>
    <w:rsid w:val="00274832"/>
    <w:rsid w:val="002770E4"/>
    <w:rsid w:val="002824E7"/>
    <w:rsid w:val="0028602F"/>
    <w:rsid w:val="00287135"/>
    <w:rsid w:val="00293D52"/>
    <w:rsid w:val="002B264C"/>
    <w:rsid w:val="002B28AB"/>
    <w:rsid w:val="002B37EE"/>
    <w:rsid w:val="002B3BDF"/>
    <w:rsid w:val="002C021E"/>
    <w:rsid w:val="002C3F6A"/>
    <w:rsid w:val="002D222C"/>
    <w:rsid w:val="002D520D"/>
    <w:rsid w:val="002D7792"/>
    <w:rsid w:val="002E2EDB"/>
    <w:rsid w:val="002F172C"/>
    <w:rsid w:val="003024A4"/>
    <w:rsid w:val="0030302B"/>
    <w:rsid w:val="00306F39"/>
    <w:rsid w:val="00311B74"/>
    <w:rsid w:val="00311F8B"/>
    <w:rsid w:val="00317AC4"/>
    <w:rsid w:val="003211A8"/>
    <w:rsid w:val="0032337D"/>
    <w:rsid w:val="00326B2A"/>
    <w:rsid w:val="003339F2"/>
    <w:rsid w:val="0033406D"/>
    <w:rsid w:val="00344C70"/>
    <w:rsid w:val="00344E1B"/>
    <w:rsid w:val="003467EF"/>
    <w:rsid w:val="00346E60"/>
    <w:rsid w:val="003579F2"/>
    <w:rsid w:val="003677AC"/>
    <w:rsid w:val="0036782B"/>
    <w:rsid w:val="00373FFA"/>
    <w:rsid w:val="003826DA"/>
    <w:rsid w:val="00387136"/>
    <w:rsid w:val="0039007F"/>
    <w:rsid w:val="00391A34"/>
    <w:rsid w:val="00396B6A"/>
    <w:rsid w:val="003A19F6"/>
    <w:rsid w:val="003B0F04"/>
    <w:rsid w:val="003B7BB5"/>
    <w:rsid w:val="003C0074"/>
    <w:rsid w:val="003C03B7"/>
    <w:rsid w:val="003C04D8"/>
    <w:rsid w:val="003C387E"/>
    <w:rsid w:val="003C4E8E"/>
    <w:rsid w:val="003D3E0B"/>
    <w:rsid w:val="003F113B"/>
    <w:rsid w:val="003F2352"/>
    <w:rsid w:val="003F7CE6"/>
    <w:rsid w:val="00405022"/>
    <w:rsid w:val="0041321F"/>
    <w:rsid w:val="00435EE9"/>
    <w:rsid w:val="00441ED3"/>
    <w:rsid w:val="004503E1"/>
    <w:rsid w:val="0045152F"/>
    <w:rsid w:val="004653D8"/>
    <w:rsid w:val="00466CDA"/>
    <w:rsid w:val="004707FD"/>
    <w:rsid w:val="004868DB"/>
    <w:rsid w:val="00490D56"/>
    <w:rsid w:val="00491FBB"/>
    <w:rsid w:val="0049672E"/>
    <w:rsid w:val="004A0BC7"/>
    <w:rsid w:val="004A4C08"/>
    <w:rsid w:val="004B13ED"/>
    <w:rsid w:val="004B242B"/>
    <w:rsid w:val="004B7EF7"/>
    <w:rsid w:val="004D3C79"/>
    <w:rsid w:val="004D67B5"/>
    <w:rsid w:val="004D782A"/>
    <w:rsid w:val="004E19B4"/>
    <w:rsid w:val="004E61FD"/>
    <w:rsid w:val="004F1AA1"/>
    <w:rsid w:val="004F412E"/>
    <w:rsid w:val="00502790"/>
    <w:rsid w:val="00507271"/>
    <w:rsid w:val="0050727F"/>
    <w:rsid w:val="00517603"/>
    <w:rsid w:val="00520117"/>
    <w:rsid w:val="00522AFF"/>
    <w:rsid w:val="00526995"/>
    <w:rsid w:val="00536BF2"/>
    <w:rsid w:val="00544589"/>
    <w:rsid w:val="00554BDD"/>
    <w:rsid w:val="00560DA5"/>
    <w:rsid w:val="00561907"/>
    <w:rsid w:val="00563C7F"/>
    <w:rsid w:val="00567983"/>
    <w:rsid w:val="00570BA9"/>
    <w:rsid w:val="0057109D"/>
    <w:rsid w:val="00576B34"/>
    <w:rsid w:val="00577075"/>
    <w:rsid w:val="005A4926"/>
    <w:rsid w:val="005A716E"/>
    <w:rsid w:val="005A7C25"/>
    <w:rsid w:val="005B4DAF"/>
    <w:rsid w:val="005C4505"/>
    <w:rsid w:val="005C6DF7"/>
    <w:rsid w:val="005D30DF"/>
    <w:rsid w:val="005F0FE6"/>
    <w:rsid w:val="005F5862"/>
    <w:rsid w:val="005F723A"/>
    <w:rsid w:val="0060218B"/>
    <w:rsid w:val="006065BA"/>
    <w:rsid w:val="006236B1"/>
    <w:rsid w:val="00630FDB"/>
    <w:rsid w:val="006339BA"/>
    <w:rsid w:val="00634149"/>
    <w:rsid w:val="00635536"/>
    <w:rsid w:val="00637C67"/>
    <w:rsid w:val="00641223"/>
    <w:rsid w:val="00657946"/>
    <w:rsid w:val="00662302"/>
    <w:rsid w:val="00667508"/>
    <w:rsid w:val="00681D23"/>
    <w:rsid w:val="006847D0"/>
    <w:rsid w:val="00686BC8"/>
    <w:rsid w:val="00696531"/>
    <w:rsid w:val="006A09D2"/>
    <w:rsid w:val="006C0B5B"/>
    <w:rsid w:val="006C4484"/>
    <w:rsid w:val="006C6807"/>
    <w:rsid w:val="006D3D35"/>
    <w:rsid w:val="006E208D"/>
    <w:rsid w:val="006E77B6"/>
    <w:rsid w:val="006F1E4D"/>
    <w:rsid w:val="006F3A51"/>
    <w:rsid w:val="006F4B24"/>
    <w:rsid w:val="006F747F"/>
    <w:rsid w:val="00701D57"/>
    <w:rsid w:val="00704CFA"/>
    <w:rsid w:val="00706E5B"/>
    <w:rsid w:val="00712A8D"/>
    <w:rsid w:val="007142F7"/>
    <w:rsid w:val="007359AC"/>
    <w:rsid w:val="00740B7A"/>
    <w:rsid w:val="0074490E"/>
    <w:rsid w:val="00747350"/>
    <w:rsid w:val="00755DE7"/>
    <w:rsid w:val="007562C2"/>
    <w:rsid w:val="00766C14"/>
    <w:rsid w:val="00767A58"/>
    <w:rsid w:val="007704A7"/>
    <w:rsid w:val="00777422"/>
    <w:rsid w:val="00786C81"/>
    <w:rsid w:val="007A077B"/>
    <w:rsid w:val="007A6189"/>
    <w:rsid w:val="007B31AE"/>
    <w:rsid w:val="007B34B1"/>
    <w:rsid w:val="007C3F6F"/>
    <w:rsid w:val="007C5792"/>
    <w:rsid w:val="007D0313"/>
    <w:rsid w:val="007D1C9E"/>
    <w:rsid w:val="007E4842"/>
    <w:rsid w:val="007E652E"/>
    <w:rsid w:val="007F254A"/>
    <w:rsid w:val="007F436F"/>
    <w:rsid w:val="007F7C18"/>
    <w:rsid w:val="00805AB9"/>
    <w:rsid w:val="00807C8E"/>
    <w:rsid w:val="00813538"/>
    <w:rsid w:val="0081729D"/>
    <w:rsid w:val="008278C3"/>
    <w:rsid w:val="00835924"/>
    <w:rsid w:val="00850035"/>
    <w:rsid w:val="00850580"/>
    <w:rsid w:val="00861EE9"/>
    <w:rsid w:val="00866EBF"/>
    <w:rsid w:val="00874A3F"/>
    <w:rsid w:val="00882A76"/>
    <w:rsid w:val="00885DEB"/>
    <w:rsid w:val="00887E10"/>
    <w:rsid w:val="00890006"/>
    <w:rsid w:val="00892F0B"/>
    <w:rsid w:val="00894DD7"/>
    <w:rsid w:val="00894E1D"/>
    <w:rsid w:val="008959D7"/>
    <w:rsid w:val="008B6088"/>
    <w:rsid w:val="008C15D9"/>
    <w:rsid w:val="008D3A53"/>
    <w:rsid w:val="008E037D"/>
    <w:rsid w:val="008E384F"/>
    <w:rsid w:val="008E47FE"/>
    <w:rsid w:val="008E7993"/>
    <w:rsid w:val="008F7B70"/>
    <w:rsid w:val="008F7C12"/>
    <w:rsid w:val="00900409"/>
    <w:rsid w:val="00900941"/>
    <w:rsid w:val="0090094E"/>
    <w:rsid w:val="009015E4"/>
    <w:rsid w:val="009019C6"/>
    <w:rsid w:val="00904F03"/>
    <w:rsid w:val="009174B5"/>
    <w:rsid w:val="0091796F"/>
    <w:rsid w:val="009337F8"/>
    <w:rsid w:val="009414F6"/>
    <w:rsid w:val="00941EA4"/>
    <w:rsid w:val="00952EE4"/>
    <w:rsid w:val="00953164"/>
    <w:rsid w:val="009534FE"/>
    <w:rsid w:val="00954D04"/>
    <w:rsid w:val="0096210D"/>
    <w:rsid w:val="009630A7"/>
    <w:rsid w:val="00964356"/>
    <w:rsid w:val="0097277B"/>
    <w:rsid w:val="009748FC"/>
    <w:rsid w:val="009758A2"/>
    <w:rsid w:val="00976E45"/>
    <w:rsid w:val="00977832"/>
    <w:rsid w:val="00982565"/>
    <w:rsid w:val="009868CC"/>
    <w:rsid w:val="00993BFF"/>
    <w:rsid w:val="009A00FB"/>
    <w:rsid w:val="009B3B1B"/>
    <w:rsid w:val="009B5351"/>
    <w:rsid w:val="009C2D10"/>
    <w:rsid w:val="009C7FF2"/>
    <w:rsid w:val="009E37F4"/>
    <w:rsid w:val="009F67A9"/>
    <w:rsid w:val="009F683F"/>
    <w:rsid w:val="009F7E79"/>
    <w:rsid w:val="00A030CD"/>
    <w:rsid w:val="00A066CF"/>
    <w:rsid w:val="00A11BBE"/>
    <w:rsid w:val="00A13647"/>
    <w:rsid w:val="00A22978"/>
    <w:rsid w:val="00A31F69"/>
    <w:rsid w:val="00A45B96"/>
    <w:rsid w:val="00A46A78"/>
    <w:rsid w:val="00A75483"/>
    <w:rsid w:val="00A81E60"/>
    <w:rsid w:val="00A83243"/>
    <w:rsid w:val="00A910C1"/>
    <w:rsid w:val="00A9456C"/>
    <w:rsid w:val="00A951DB"/>
    <w:rsid w:val="00A96E2C"/>
    <w:rsid w:val="00AA2FFC"/>
    <w:rsid w:val="00AB03A3"/>
    <w:rsid w:val="00AB2C6F"/>
    <w:rsid w:val="00AE0643"/>
    <w:rsid w:val="00AE1985"/>
    <w:rsid w:val="00AE2AF8"/>
    <w:rsid w:val="00AE6CB1"/>
    <w:rsid w:val="00AE708E"/>
    <w:rsid w:val="00AF2687"/>
    <w:rsid w:val="00AF38DB"/>
    <w:rsid w:val="00AF5170"/>
    <w:rsid w:val="00AF52E2"/>
    <w:rsid w:val="00B1052C"/>
    <w:rsid w:val="00B12ABD"/>
    <w:rsid w:val="00B15716"/>
    <w:rsid w:val="00B21FDC"/>
    <w:rsid w:val="00B228F1"/>
    <w:rsid w:val="00B25CC7"/>
    <w:rsid w:val="00B26EB0"/>
    <w:rsid w:val="00B30934"/>
    <w:rsid w:val="00B40393"/>
    <w:rsid w:val="00B41946"/>
    <w:rsid w:val="00B559ED"/>
    <w:rsid w:val="00B56911"/>
    <w:rsid w:val="00B5776E"/>
    <w:rsid w:val="00B62CE0"/>
    <w:rsid w:val="00B649DE"/>
    <w:rsid w:val="00B64A07"/>
    <w:rsid w:val="00B66DC6"/>
    <w:rsid w:val="00B70096"/>
    <w:rsid w:val="00B76AEF"/>
    <w:rsid w:val="00B77817"/>
    <w:rsid w:val="00BA7BF0"/>
    <w:rsid w:val="00BB5099"/>
    <w:rsid w:val="00BB6342"/>
    <w:rsid w:val="00BC1853"/>
    <w:rsid w:val="00BD165F"/>
    <w:rsid w:val="00BD1899"/>
    <w:rsid w:val="00BD1C69"/>
    <w:rsid w:val="00BD4A22"/>
    <w:rsid w:val="00BD6638"/>
    <w:rsid w:val="00BD7D55"/>
    <w:rsid w:val="00BE6C7B"/>
    <w:rsid w:val="00BF10D9"/>
    <w:rsid w:val="00BF41BC"/>
    <w:rsid w:val="00BF586B"/>
    <w:rsid w:val="00C05206"/>
    <w:rsid w:val="00C113BE"/>
    <w:rsid w:val="00C128AD"/>
    <w:rsid w:val="00C13546"/>
    <w:rsid w:val="00C2459C"/>
    <w:rsid w:val="00C32D6D"/>
    <w:rsid w:val="00C3367E"/>
    <w:rsid w:val="00C3797E"/>
    <w:rsid w:val="00C4098F"/>
    <w:rsid w:val="00C41B99"/>
    <w:rsid w:val="00C478A9"/>
    <w:rsid w:val="00C51507"/>
    <w:rsid w:val="00C5232E"/>
    <w:rsid w:val="00C61FC3"/>
    <w:rsid w:val="00C63FFE"/>
    <w:rsid w:val="00C66AD9"/>
    <w:rsid w:val="00C721EC"/>
    <w:rsid w:val="00C75220"/>
    <w:rsid w:val="00C7613C"/>
    <w:rsid w:val="00C8192E"/>
    <w:rsid w:val="00C910B8"/>
    <w:rsid w:val="00CA662E"/>
    <w:rsid w:val="00CB448A"/>
    <w:rsid w:val="00CB5FA8"/>
    <w:rsid w:val="00CC26DC"/>
    <w:rsid w:val="00CC5930"/>
    <w:rsid w:val="00CC5BB1"/>
    <w:rsid w:val="00CD59BA"/>
    <w:rsid w:val="00CF0888"/>
    <w:rsid w:val="00CF3DD1"/>
    <w:rsid w:val="00D03F5D"/>
    <w:rsid w:val="00D04C45"/>
    <w:rsid w:val="00D10C07"/>
    <w:rsid w:val="00D1524B"/>
    <w:rsid w:val="00D17208"/>
    <w:rsid w:val="00D23A62"/>
    <w:rsid w:val="00D24A75"/>
    <w:rsid w:val="00D336D2"/>
    <w:rsid w:val="00D47708"/>
    <w:rsid w:val="00D54968"/>
    <w:rsid w:val="00D57104"/>
    <w:rsid w:val="00D61D09"/>
    <w:rsid w:val="00D63155"/>
    <w:rsid w:val="00D7142D"/>
    <w:rsid w:val="00D714EE"/>
    <w:rsid w:val="00D7794E"/>
    <w:rsid w:val="00D82DC2"/>
    <w:rsid w:val="00D87684"/>
    <w:rsid w:val="00D90FEF"/>
    <w:rsid w:val="00D96C8F"/>
    <w:rsid w:val="00DB212C"/>
    <w:rsid w:val="00DC2BA7"/>
    <w:rsid w:val="00DC4F84"/>
    <w:rsid w:val="00DC5AAF"/>
    <w:rsid w:val="00DD6866"/>
    <w:rsid w:val="00DE17BD"/>
    <w:rsid w:val="00DE42CA"/>
    <w:rsid w:val="00DE7C03"/>
    <w:rsid w:val="00E00A68"/>
    <w:rsid w:val="00E119B7"/>
    <w:rsid w:val="00E22D27"/>
    <w:rsid w:val="00E24924"/>
    <w:rsid w:val="00E3171B"/>
    <w:rsid w:val="00E4497C"/>
    <w:rsid w:val="00E65793"/>
    <w:rsid w:val="00E76020"/>
    <w:rsid w:val="00E81AA5"/>
    <w:rsid w:val="00E97D49"/>
    <w:rsid w:val="00EA3090"/>
    <w:rsid w:val="00EA3186"/>
    <w:rsid w:val="00EB0024"/>
    <w:rsid w:val="00EC1FD1"/>
    <w:rsid w:val="00EC3A05"/>
    <w:rsid w:val="00EC5C2F"/>
    <w:rsid w:val="00ED3E6A"/>
    <w:rsid w:val="00ED7D88"/>
    <w:rsid w:val="00EF4E39"/>
    <w:rsid w:val="00EF6203"/>
    <w:rsid w:val="00EF6F58"/>
    <w:rsid w:val="00F06494"/>
    <w:rsid w:val="00F07EAA"/>
    <w:rsid w:val="00F11095"/>
    <w:rsid w:val="00F14EB9"/>
    <w:rsid w:val="00F24039"/>
    <w:rsid w:val="00F27C48"/>
    <w:rsid w:val="00F324F7"/>
    <w:rsid w:val="00F46D85"/>
    <w:rsid w:val="00F551D7"/>
    <w:rsid w:val="00F57237"/>
    <w:rsid w:val="00F63F73"/>
    <w:rsid w:val="00F66860"/>
    <w:rsid w:val="00F6747C"/>
    <w:rsid w:val="00F80189"/>
    <w:rsid w:val="00F82AD5"/>
    <w:rsid w:val="00F92298"/>
    <w:rsid w:val="00F923D1"/>
    <w:rsid w:val="00FB07E3"/>
    <w:rsid w:val="00FB230E"/>
    <w:rsid w:val="00FC2087"/>
    <w:rsid w:val="00FC696F"/>
    <w:rsid w:val="00FC7505"/>
    <w:rsid w:val="00FE3938"/>
    <w:rsid w:val="00FF456A"/>
    <w:rsid w:val="00FF64E5"/>
    <w:rsid w:val="00FF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6259D0-ABA6-437E-9034-CAAA23999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4C45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9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NormalWeb">
    <w:name w:val="Normal (Web)"/>
    <w:basedOn w:val="Normal"/>
    <w:uiPriority w:val="99"/>
    <w:semiHidden/>
    <w:unhideWhenUsed/>
    <w:rsid w:val="005F0FE6"/>
    <w:pPr>
      <w:spacing w:before="100" w:beforeAutospacing="1" w:after="100" w:afterAutospacing="1"/>
      <w:textAlignment w:val="auto"/>
    </w:pPr>
  </w:style>
  <w:style w:type="character" w:styleId="Hyperlink">
    <w:name w:val="Hyperlink"/>
    <w:basedOn w:val="DefaultParagraphFont"/>
    <w:uiPriority w:val="99"/>
    <w:unhideWhenUsed/>
    <w:rsid w:val="00CF0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7F436F"/>
    <w:pPr>
      <w:textAlignment w:val="baseline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63FFE"/>
    <w:pPr>
      <w:widowControl w:val="0"/>
      <w:autoSpaceDE w:val="0"/>
      <w:autoSpaceDN w:val="0"/>
      <w:textAlignment w:val="auto"/>
    </w:pPr>
    <w:rPr>
      <w:rFonts w:ascii="Arial MT" w:eastAsia="Arial MT" w:hAnsi="Arial MT" w:cs="Arial MT"/>
    </w:rPr>
  </w:style>
  <w:style w:type="character" w:customStyle="1" w:styleId="BodyTextChar">
    <w:name w:val="Body Text Char"/>
    <w:basedOn w:val="DefaultParagraphFont"/>
    <w:link w:val="BodyText"/>
    <w:uiPriority w:val="1"/>
    <w:rsid w:val="00C63FFE"/>
    <w:rPr>
      <w:rFonts w:ascii="Arial MT" w:eastAsia="Arial MT" w:hAnsi="Arial MT" w:cs="Arial MT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E2AF8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892F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2F0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2F0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2F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2F0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2F0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F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ww.linkedin.com/in/sushma-prasad-qa-automation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sushmaprasad.itqa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sushmaprasad.itqa@gmail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14" Type="http://schemas.openxmlformats.org/officeDocument/2006/relationships/image" Target="media/image8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4E463-6347-4E74-8417-991BBC018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5670</TotalTime>
  <Pages>2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SUSHMA PRASAD</vt:lpstr>
    </vt:vector>
  </TitlesOfParts>
  <Company/>
  <LinksUpToDate>false</LinksUpToDate>
  <CharactersWithSpaces>3919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SUSHMA PRASAD</dc:title>
  <dc:creator>ADMIN</dc:creator>
  <cp:lastModifiedBy>Microsoft account</cp:lastModifiedBy>
  <cp:revision>277</cp:revision>
  <dcterms:created xsi:type="dcterms:W3CDTF">2023-07-04T08:15:00Z</dcterms:created>
  <dcterms:modified xsi:type="dcterms:W3CDTF">2023-10-28T22:10:00Z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06e32de5-81f5-4c83-bd5c-12610cffcaf9</vt:lpwstr>
  </property>
  <property fmtid="{D5CDD505-2E9C-101B-9397-08002B2CF9AE}" pid="3" name="x1ye=0">
    <vt:lpwstr>IE0AAB+LCAAAAAAABAAUm8WWg1AQBT+IBW5LPLjrDtfg/vWT2ebMYUj3675VSeARQhQJDuUpREB4DhZ4lCIglqQghsIxBBGsYUwainC5gbAHsumjsV9FadbCAkAelkeFXdcfvqF8I/pAlTsQt2YjMze5tmPDnEK1szBpN8IvxJh1NNLuyMpJqoemfHBUI+p2dc5qQ6Qf+V5SDTOqMc5aQQlG8oSg1MqceFn7mNaHVUGqgS/KiESCxBN+SdXs2cD</vt:lpwstr>
  </property>
  <property fmtid="{D5CDD505-2E9C-101B-9397-08002B2CF9AE}" pid="4" name="x1ye=1">
    <vt:lpwstr>TTiSdcQwuce1IJw+bZMNK1AC42MDBX8XbHn1+vwGKRTcii6r9OC/uaYxq1fS6dMjHQntQoJwBUVnqlUsk5wrvWuds9OVVFGvdyxUltDSQUF/KH93UIsDw7joVAO3FpwW0qRyMKYqsSaredC5OaMjcZ8uctqq1YBAJrfduRgVQhxU1XqH60oK98L5DaOVnPcSV7zAHH4Vc0YldFQTxfI/S16crhxczsRgsJv0CpBy5+PnqY+VUq1DGJS9saOwQpJ</vt:lpwstr>
  </property>
  <property fmtid="{D5CDD505-2E9C-101B-9397-08002B2CF9AE}" pid="5" name="x1ye=10">
    <vt:lpwstr>MRga1kpaOxgC6NPczEbSPQeXCpVK8k1+rfpeZ6SA5mRkpKCo42k11KBnn9STir/cc6U1Zv2BaI+6dObgHp40C7G6K7E7uPVNWexASNOaYveFlbc90PLXv4cO+0vGOjjUOpYgSQqgpICIB8IjuC9fRXlM+7NCiXKbordHg1+vRbNjatwB2OZF5zq2xYcp0By2kKYJSPRxYVIplbJ9xgNqE7aKXRYTTT9wJNYgdIigFZ3ry4l/Wk7JI7y+1ndVRMd</vt:lpwstr>
  </property>
  <property fmtid="{D5CDD505-2E9C-101B-9397-08002B2CF9AE}" pid="6" name="x1ye=11">
    <vt:lpwstr>r8HpvOBX0DkVhklUe7yq0r6+TaKU7Rc4cUDcaP5957mOy7ZwIPFnMXLGzGA+1NU6YhJQRpgd8VRnky/dgk5QJjsIe4amArSsitS9iQrMPhxCk4MiwKKFgN1FRKWGfBzCFcaBW0ZlOMFdtpYnX1EB3KtbeJlAH6BlZR9++H3aLf64BLY0+edb+htxizdPW8sx5ujlbYoGrJ1EoLpEoz1OvMlYutpFgJkdciHHbCX9LCbOPrfhHutjP5OgyoRlNpe</vt:lpwstr>
  </property>
  <property fmtid="{D5CDD505-2E9C-101B-9397-08002B2CF9AE}" pid="7" name="x1ye=12">
    <vt:lpwstr>xAjD+8JuIL47a/HOlTl8E1QkaJMtCFl5mfO3lWtCVMzcjOJTSJa5CAnWkC8bz5TCiyiD8fNUlyGYKM2XcxGH5iGrV7m99T0bXS0kMGsKybKoZVYs1BVStnnmtOwTRcBorNC6fSClYzH5u+2Rcl3H8qrrjagqXKjn61j0teL6TApoO4QUoGkM1X1Ndnyucli1xqy5mocgz2quBee9mHgy3xsRB8dDjMKM8CzIL/qZPf1nDvV6sw/s0TVk5FIyUtA</vt:lpwstr>
  </property>
  <property fmtid="{D5CDD505-2E9C-101B-9397-08002B2CF9AE}" pid="8" name="x1ye=13">
    <vt:lpwstr>Su4SfwkGHf3XmbGWhRmrCeL5hlG9vAn1+XTPPa/y6w70b4gdvfsd7KCY6P55Ltxm0SbA1AIgaAn8otR1SG+kn5CvyD+ieHLLyTAxitkmcDpANKQKLURKNQ63aGiZgYykYHCwV+rAWc9907+uyTWHIY+G44MGc5UvlwIAc9wI3nFLcUmMRbyx5p7Lxn42zLCMUdQsGqQeNFW+/k5STpCLUNryMEEYKmjHz8M9GOrYacZ5sgp5ApU4AAgwmzqPW4B</vt:lpwstr>
  </property>
  <property fmtid="{D5CDD505-2E9C-101B-9397-08002B2CF9AE}" pid="9" name="x1ye=14">
    <vt:lpwstr>QNSa+gkjLDARDqAYb829CKcrSTd76+hGOK5xvENwVpsd3S+sAV6Ws76Kqr0YOiqtBcStQxVNBqN0uuJ0jOQR2XhQgxcX/xgV7tbxGoLNrMZG0FbOCHsnH+EIvHO9JfNVkud9ZOEks67jfbxt2M02OevB9DOaoGI20cnrCoRZZIOtXYtd9JdKC8OMv7hJti+6jCOzrE8sJGsrOqDHYJMFhmjdyaHKIIKz0SYDq/mi0rVx0aHpaodY++4V8n32Yp0</vt:lpwstr>
  </property>
  <property fmtid="{D5CDD505-2E9C-101B-9397-08002B2CF9AE}" pid="10" name="x1ye=15">
    <vt:lpwstr>UwSw9L3V9CHa3gElWdmcXAt4AWrNriXC0wGU6WugiTvwKqItAt9eIR/d9q/muB9ySipj2ridVx5sTKHwLM1XxZ3/E0BWvlKJdVgJ3/O2iy8Viz62aKF914pnb2xaqlVUYbQ3vgMKzvzzVIR+SX03W0ioaYoBdYgpjrdEG/Y2Kpv+8YN94DJ76gvAHPCv53jVMPMBAF5sBomMUrY54A0o85PH+1aCqB+rEUgCby8s76PyH+GC7lSwokQGtU3OYZo</vt:lpwstr>
  </property>
  <property fmtid="{D5CDD505-2E9C-101B-9397-08002B2CF9AE}" pid="11" name="x1ye=16">
    <vt:lpwstr>mkEjlH7vZHuKNMiVuTpDXQ0vGYfTKC4wiRMo1erQH9DRNsAY46H1jw6NzXmSGavksjKsYV0eUV0NgUVB2ic38q03S4JEyY72TeMETxWnf3MhYdRjv6xxbD9wYF7Y242u9WrJGwncCGfQCgBZ5l1SRmemtGRbSu4EIstRfLStom6liJAyBtDFc6qFVLMeaqvgyShmpJHfntzsjAZa/YMZR/07WYNPs36JD/Vyr3qn/V71s6QnGSv1woCoazTfd0I</vt:lpwstr>
  </property>
  <property fmtid="{D5CDD505-2E9C-101B-9397-08002B2CF9AE}" pid="12" name="x1ye=17">
    <vt:lpwstr>r6YvKHUYrMxsYuSDlwxVVJ1hLF8WyavU8MyGZrHv37iw/2dF4v5xG3htB2rgpVde8LilpIUYHeosJgtjAY3T5uwvhPSwXaY5LCjyRKcOYBfrNJVhs52PoEexZ3mNLS+0p+Jx7d1Pf74xl7U6kZ1Sal/S+14vBRPG2tOR9RZbi8Y9A4QNDfz+bKkOFPW+K3Oy8+t0ZLNb7icfF36xTL8C6RUCOg8Fp0hRbg5AfDOQRubNn1wdelxzWbgelfazHSA</vt:lpwstr>
  </property>
  <property fmtid="{D5CDD505-2E9C-101B-9397-08002B2CF9AE}" pid="13" name="x1ye=18">
    <vt:lpwstr>yJVTVHR7qieSd6uBJljVtcEySrhHDCqSHEirqysMFwoLRACGY7FUZvau9dWqhQOZ6t52OcjoYZm3ou7lsbmnGQUMmbI46x/V3le0Ruyk1oSvLS8j3x7kGGqOtqdshDCToJvQe301MkYUNmH9VBvnKCVoczZRbHanW6mnEvGyV0UiUL4t+U2s2PRX+UTbb1t1ikefEM9yfSw4js6YOE4No3+uw5FFZm9DjTV9aeHH+IuVCgmzHCQmSsDI8OTsHWr</vt:lpwstr>
  </property>
  <property fmtid="{D5CDD505-2E9C-101B-9397-08002B2CF9AE}" pid="14" name="x1ye=19">
    <vt:lpwstr>xQgqAHSumi8umWKlclYUGGmutQxmq5LHAjb60imM0spJAkiI5yuMK0qmndiQSyivIlKgwqqqdQWA4lgfJh/iPddOronWVSnzf2Hjjw5WL/cRGRH74xPRkvUsi2vnenb5nJTMK+bnOqr6g3b+LOItPAAwfG6AE4Lf8DaL8KWOIYyg1DK2dWVnPhrz8jpSfcZF3+4vAL74JpHqO2XsmaROy9CxF391YxAdaLMt56KUEbLSnJAnJq8pjcy/HwGKNn3</vt:lpwstr>
  </property>
  <property fmtid="{D5CDD505-2E9C-101B-9397-08002B2CF9AE}" pid="15" name="x1ye=2">
    <vt:lpwstr>sh8MncOGm5JXxBErtlDwNqjAVXD5eGC0Z/C4sZzQkmDOHDsxc3nbL3XdWakLcrTpEuaAzrvGzLDJCQxhdiiOHuIMHYXRYTU9U5dfsJIpV8w/SnMhjPJHRq0buTXdAHCmEG7kQiYwSSa1IgWZCpU5x0HBGFsEkO3OWdPgD5ulU+XsU8aeGd64WWnwxwvQllqrHrnqDZGQDz8KbCgaAPvRTcoxXUNVPxB/bEOKOCoT9M3FmVaMRBOOq0uk0InuZEU</vt:lpwstr>
  </property>
  <property fmtid="{D5CDD505-2E9C-101B-9397-08002B2CF9AE}" pid="16" name="x1ye=20">
    <vt:lpwstr>ddTQ9imgfVZeKz4cAEGhqaNjgr+V+Cov1q6nQaVWZeKc1O06KBoCiaVGXY051SlTVf4RItCad9KnF/zgFbmAxqlLZ1YfYOSrOCkV7tXMnR9+Inng+SarvtTPKDtm9pmR2tOq1AILg0Rd3+DwfuDirCoBF0SQaSq1VUfRg7ASfRE37ERTIc8xLX38S+4m/tuBOUaj1QhYELv0NMdfACDOkLfDl5DyI0h0kUAzV9A2Ln/dFhknzwvERJMT2bt6Br4</vt:lpwstr>
  </property>
  <property fmtid="{D5CDD505-2E9C-101B-9397-08002B2CF9AE}" pid="17" name="x1ye=21">
    <vt:lpwstr>snNDoXF+QhsrpcFSxSxj/NIa4KJRh3Jn2YZIbK8PibB5CfAjUpB79HIRCoFjzdQgL/EW9yUWgM9dC9ANn7r128HZT2WoS4ycsNtCIWvCtjotum/hiYX73N6zIa/7RZ3rHHsAkJjVeVulzx923Y2FFjpcJKUWic/IcNIyBYV6jxmuQLrxrbq4KNip9fS8s5V0bg4gZVD0H6nNGRURECNLYXXiuUQKAsUmGcNyfFQdegWSU7igJQ3DVR6Cr7yZwF+</vt:lpwstr>
  </property>
  <property fmtid="{D5CDD505-2E9C-101B-9397-08002B2CF9AE}" pid="18" name="x1ye=22">
    <vt:lpwstr>DZExwgZ5wcexA56ADBXXpLA2DsEjvkjqSPYZRQeTmHLMJnFiDsNKe6n0FIb0eotvsJaQLYQhYcKBMn7uMlb3f7/PrBVohvnV9ZMWSFZ6qn530cVoTRPCD3eIJQyztgZBGLpLLOLjReDiduret3DuMzTOSZRS8xGr/xD40S2IXtr78t/QFBCkuQnbM77thU776g8GGAF5JOec9/vjUUYKPWvQ9/tAbHcTCLE4WaKrDgDKnkVXW94TBaa/0NjTll5</vt:lpwstr>
  </property>
  <property fmtid="{D5CDD505-2E9C-101B-9397-08002B2CF9AE}" pid="19" name="x1ye=23">
    <vt:lpwstr>DTT2mmT+8V3fODrGzKIp7Yx15hfViU5s5tP7llZmu3qiEHRfnjMX4L8XJMYIfNKcTunAtMfz3q/0uQaN560QlH+8Ca58ThD0al5DmrqME+EVzSIm0kMgbGz9n2ea/J239WgRiQAN7+iOb9YqhiXHxWiky1kzjOuT/SiSI297KiiNEYEqBUy9jBS/9IPtfXFXp6J5Z/XbLLER26r6nTDEM6ANxmJ/EB+tNimLI1Hx5AANUklIxNnO7fXVseebco7</vt:lpwstr>
  </property>
  <property fmtid="{D5CDD505-2E9C-101B-9397-08002B2CF9AE}" pid="20" name="x1ye=24">
    <vt:lpwstr>YUJD7bB56vAxUAfH3IIBWL067C7EkK+GKdiTVizIQgCXGSEZIPDHh2XoV3Ls5xvEKlVfkTkuo4UmmojEX29ZmBkFvZFb0cUzCiMS4IPt51QAga6Zsk2MKJvYvnP1OnTaO7mrPu75E5nDpFaiYiFmPd2j029dKfESOx4XhdRlPa86h49Lst/1ciuw2OsGOntekh5siss940sSZ3Mfwcbw8Ex0NenYyJF77Puewnw/x5U5xh40Y0Y5sWLnwzR8Fp/</vt:lpwstr>
  </property>
  <property fmtid="{D5CDD505-2E9C-101B-9397-08002B2CF9AE}" pid="21" name="x1ye=25">
    <vt:lpwstr>I16G1ikLjPMuJW/3eprAW6KnTIouRITKkWGRUlZqB8IP6uz7hfu+zb0HTpZizyyKU8ZCO0dIlOoH6LHnj1xEaJqk/Ss06i9Puzw10MlRbOe0x4ZId2ntvsZc/WHoLjA8r0kZAaSmnIhr6d/nLkUB8CYr29uVkNARuMGHVKOAD+pf1v7x0N/uC1JSht6MoZ9xrdh7oqfyiJkgZ5155VV4YWmbO3pq8vyzDEipRoCSfVLGLabie5Uf80fJe0M2Im+</vt:lpwstr>
  </property>
  <property fmtid="{D5CDD505-2E9C-101B-9397-08002B2CF9AE}" pid="22" name="x1ye=26">
    <vt:lpwstr>uP/COHWRfgEC99Jbv1GViKe5U58SMX6dVa4KbUxe2wT7+YtGFQwMowbkz39iGdB2hK63p2kqrKon6kzk1UQLwuoEXgrN1+9/gmAwHtmTeqx0dPV2A/pLhBOMbJOFsXWR/EmB96xqstbftM0KFVFCPK/co8L0FeBgQnxJ1/cgSrNhQWsKV/x7QhChd8G7ZzoqJ8wHIOUUdFmtLg5jKgaE6n17M02dSKpz/NtEj+/GrHNBT5ImZxxHYmgA2wDBy6q</vt:lpwstr>
  </property>
  <property fmtid="{D5CDD505-2E9C-101B-9397-08002B2CF9AE}" pid="23" name="x1ye=27">
    <vt:lpwstr>PafOkqjKR1QFZu5zGO8dHU8UUXoUAYFptlRlOxbJTx9615HN6capkj2dMUvEnlQBHFl5FUnD5kqwDhVtaxZ1aCUY4ExfBVlUCPy24Dg74DrBcB2NkENNH2gbveZrvmUTgpGTcQucqy44l3f5ZOI2U5JFzycTVBjwEEgTX6utY9O6YyD9pToDKtUzsWTX0KypeDZjLT9XIpim/fKlkwTYuigp51KkYgFAzar+YHqowE0eT9Fh7ZL0xK9Zb7LUWyZ</vt:lpwstr>
  </property>
  <property fmtid="{D5CDD505-2E9C-101B-9397-08002B2CF9AE}" pid="24" name="x1ye=28">
    <vt:lpwstr>4M++VCF2XyUBl359RxkUGvcK0vsSSx8QMZDt1KoKEFZhuPKo7RGmH2P3+KHi4uh7PKai814SgTPobK7lbomwAN/fUt7S6EBfk+Y8vpf1hUtkPLBwds+eClocfv58+V113hG5ENNKO/OoFG+6yZtNdldb1LNP7p8ElTFjRG2ZBAmbE0kKeDTtciY12ebktPTLdd8+Jz8nfNIPMD5yEXpfbSeIOr7kxis/zfKr8vIrVmXX3zFP+pojtHc0N/gBJXU</vt:lpwstr>
  </property>
  <property fmtid="{D5CDD505-2E9C-101B-9397-08002B2CF9AE}" pid="25" name="x1ye=29">
    <vt:lpwstr>pntV932d5G2IKtK9W3tC5/FBagS+xbMDaJL59XGSWFYd+boL4jxsZCnviz/BZSPdTahOs75NzfH+gr7BT0KVluD943WDPJ4mNnyu+OpogoVPSOi5gWs0bTUUPy2ANv64lJc0mNf8mcj4OH3Uz774LOA+jnLsjNIPHWLdi4LAW13XnAK2A1vxbLo+pCRvWRy3NAVv9PLluos2jSKrJKxUU2vYSvtlQNOA4zJ90VRoV314xkra+DtMnQPPtY6xTtd</vt:lpwstr>
  </property>
  <property fmtid="{D5CDD505-2E9C-101B-9397-08002B2CF9AE}" pid="26" name="x1ye=3">
    <vt:lpwstr>Rp9z00vvCaPTFnWsyOb4DlyeNWJeF+1S9ze/Jw1nkl+xQVerqApCvkKyJCz12Ih5bjueiTk/VRkTvHCCOhbn+BWPkPpTOSHg81ccZ0RkJctYkQj3YA6C5RaojeUrxbld3NV+a1CVwdpMyOY/GFKSOao96xFebA4eNiOTslXicguWrTfUqXtcs7qD08pPam6OAdHvVi5IkcEfQTgw1lCRM2YcKsvp2+dtjvXC4MWPYwoUVMtH8xkU79APFnRRfT6</vt:lpwstr>
  </property>
  <property fmtid="{D5CDD505-2E9C-101B-9397-08002B2CF9AE}" pid="27" name="x1ye=30">
    <vt:lpwstr>HnZCYqwXMfsN2tbHqNV9JIzq80vkjPPNOsRs+diFxlleyk4NNicWYbXWJmeNxX843zDvQDlNE/vGeIWnCvqMXbwQmAOJXUU+srbMlBhqweRnUNC+4hN3qgDED00pvzvQppYUs7H42t97iJHigCTn8XE9flIyYAksXZssy6ZZ9mzDeaYsHTtruXqbWMkfVpwcit8wOYcruDwK/64Ia/mCuMFmwboS7n5brHH8lb+U2afv8iYIRH7Y+qPyf0gtRs2</vt:lpwstr>
  </property>
  <property fmtid="{D5CDD505-2E9C-101B-9397-08002B2CF9AE}" pid="28" name="x1ye=31">
    <vt:lpwstr>hjctCpsfUKWPgVmSVxzlSa87V+jZZMkJP0KyI8o318jYYPIxeVvxMos0oUi4taxL9dVW6cMxd9D1rAp25x0BFqjdjM37SI7nzStbPbCbBNFN6/MO9GiRaiD38En65SlgcSG8KnYE6dKZMdzD8FkuyA/HD9QjHRZidm1av7dbT/PdXuK7o7aEuvzGY2eWjKQZ+0n8bMfuQXLWPcoZ0EcRmjmHRyC8dzE8O0mypHCvK6tUlwu5qGYG9JqjPx6D3gH</vt:lpwstr>
  </property>
  <property fmtid="{D5CDD505-2E9C-101B-9397-08002B2CF9AE}" pid="29" name="x1ye=32">
    <vt:lpwstr>/bHzBk8+eO6spqacDhwC3/H1YM8Gf6kjC/0v0Sh5KFR7w+jR4jNm0Eko3H9SK161Yrc0IPQ8gZRq/lqjpSpEZX6TB0aW0W91w9eoauWWLZHtp1tWgKw0opzPfA2UgIvtxVst6NftDi6omUJUew1qLQjqJTPtqsyVebf4JOV4W5XTI72SgpOlmE4xCPwg10xrrAAaqJo8Afg1yP2nLMvGW9YufmPTZ95CC8AOLeiSgryW8MrCtNzH9jMFQ9tohVc</vt:lpwstr>
  </property>
  <property fmtid="{D5CDD505-2E9C-101B-9397-08002B2CF9AE}" pid="30" name="x1ye=33">
    <vt:lpwstr>ig+PGzZif57O44hrzB9M/oQl8qhEXMaC5zOzHjk+3qUcoivjPaWzjPTpk/VCTWmqSQFCuB3dXEduSf+dpuL4MOJ12hGfHZ1h1KbDuge+tZKSDZ6whYxhkJRwVxt1scmWG7IunMJFB9YBbfU32RJ1LjHP0BD0QRMn83O0424+YKVtpDYt9O9o5m5xwJic7/PIxAHO9vTeHBjkjqCm0ESo8nRZw2M9yBy/bG775trYlBouyspYtZH+zxkTrSjSF7r</vt:lpwstr>
  </property>
  <property fmtid="{D5CDD505-2E9C-101B-9397-08002B2CF9AE}" pid="31" name="x1ye=34">
    <vt:lpwstr>Nv8fcySev+bImHLKLL/n96hsO9RhiI42EfQthQlFvnz2AQJQ5IFuvokBDlBGRrr44juPPBXcTyY05LqoWAq0Oa0+1BDmBntq6aJxFfXMDrivgO2U5rZhptrok8E1AQKK4Lz6+tSVh5/uyfYIrg4XWiUwfekZ3U7s2+aMsU3v1+76K7J9YB54jR/nzund6SDM2arQzzdQj3sW9OMf3RYikBBsIDAKyFv2ACdUjf8ukCZgGmb9fyHozqRtzNb2bOv</vt:lpwstr>
  </property>
  <property fmtid="{D5CDD505-2E9C-101B-9397-08002B2CF9AE}" pid="32" name="x1ye=35">
    <vt:lpwstr>tkvE3nTZAMEsCUbVxBtatgku97mux8sMVE/XTvAfK1vabs5dPOeXzh2HpPeAO8tyG+3Jt2xVnpIBSNdQANCAgL3eqUxU27xpJvMmckY5BB8seqPlXAESTRiE7cV/JoFKVxQhU5xwrjmhEE+ItECWb4FBIFdGQeTUSVDJrjip50N0ZG8fN3ZBoQJ5ITAtLGGpPUMcGA6eCh0szLJRUR3ei19ZNR8RDs1tQ+MIKm//FK+AlPp+23QrrLBX8aQs7t9</vt:lpwstr>
  </property>
  <property fmtid="{D5CDD505-2E9C-101B-9397-08002B2CF9AE}" pid="33" name="x1ye=36">
    <vt:lpwstr>nLTfUIaGEeFbBVXPKAKooYpStw5vPv0r6nt0C7L5loB60e6HSK3lEpqBNpIxKQAEsqJnG6Lt9ybymQzk6xoLFhoofFcpyPWOySd8F14x6rPQA/7NcHK6bTjix8u3RQQ7VSGou5uhWx2R3MK12ZSOQjDcfygl+7ZuJBF5fpZWdbyU8ldw6Vnf+yDOMUWTRJH8Gx65u3+GaWILAsm7FcLBLk18g7JwQNsUhcL0NMRwR1VnKkhZjge9gJZjlHadYWF</vt:lpwstr>
  </property>
  <property fmtid="{D5CDD505-2E9C-101B-9397-08002B2CF9AE}" pid="34" name="x1ye=37">
    <vt:lpwstr>mxvKQZ/I8u2kSrkwJzaZ1vfsGOBR/Ffrhd1QxzPIGFAJLSn5jUvA7zZXCZrVyh3QZN1Lvl7TCfR3wmgol7gxsMQO2cgkwRKS70ZsY0KbjzEvXiYd8uclwplR9FTNHefTTjR/+s+M7WyXhdUXdB6AraEeNDcw0v+kI22XPjI6+8MFHtsyNw/VRkhxPegWTuSYrR+DX1rkMf9obPy9ZQ/4AHMbiiFCPaPfBG77ss8CgsD7w8p5n/FzBI27EadujaZ</vt:lpwstr>
  </property>
  <property fmtid="{D5CDD505-2E9C-101B-9397-08002B2CF9AE}" pid="35" name="x1ye=38">
    <vt:lpwstr>4xrdbdEb+TDrbvse6ChYXrQl19DnKLQYTqoSClqAGn/PXzn0F19ZV9B0NzK8q+84yIQEZJWr5u+AoBA3oOonmWqcJNt2IgUR4iK0aMQTW/2AGlGRULXLPX2U9JFhLW9qu7eExc++vSBpLTe9JYf4L+cyMgeNEbrkeEI73nbDzWGhiu/QVZRnLMBMVMvV+1BSMKshBJMBMGqRzRjQTvECIFV4PpWBjsAcYW76myUfvSzQcomhrLXWu/4VjKf7TO7</vt:lpwstr>
  </property>
  <property fmtid="{D5CDD505-2E9C-101B-9397-08002B2CF9AE}" pid="36" name="x1ye=39">
    <vt:lpwstr>HAx30vVlVTqnltBadB3FUDIE+TUEgh4kW76lVhkipc6KuAORaHw1p08fnfMYxACUCA7lKXIfmO3Buo3XSbWD+cG6Qf6udlf0T0/fxllrUMnnhqGAFbf0KomxXDI6xk65uZ2WKQC4I7eSYSkovnQIC7v2nSG68VCgIQEWFJemp9gv77AkulrH1eLJIRluZB3A6yS6B9S4l7Y9kKL3Y93Px78QcYs2LkXKIjCq550clAu9BqwmG+eGIVpl8XIsEWd</vt:lpwstr>
  </property>
  <property fmtid="{D5CDD505-2E9C-101B-9397-08002B2CF9AE}" pid="37" name="x1ye=4">
    <vt:lpwstr>LurnAcLeCharM8524WTlFvijg+Dis0h2+NGORpXnmqyuXBLIo6d9umhpAjxLmPeX9xgSTImcdGVgFZ/MefEDOEvn6OhMqeT1wxvWL7KWb+viNNgTwTJxrhIw5OHXiDnJC5s02ePTX9COoxxNsDEY4KeChJsednm1bKeeg2eRQ6mdKnhTRj3v9ppSuKdaaV4rbIw3SKI5yFiMOk7c+mzmGrzsgdw3Z1kh0s8IGVZOlV7umdNdi24jTwquGBqAz0v</vt:lpwstr>
  </property>
  <property fmtid="{D5CDD505-2E9C-101B-9397-08002B2CF9AE}" pid="38" name="x1ye=40">
    <vt:lpwstr>KUjWb7Hbb+qg7iJyO0bk5ocNsAsfvl7tHubbfy6lXBb2TYcle7k6UWxPyl5RDcNRrC+DW07qI0pH2eFsWKH+KbDIHT+GQ76N6YF35kVrdiGRYeuAD5z6ReeBQFKc/oAqsyqBqD+5BFUdXlDVaeibf4XUyAzKLn2Li33CcTgZRWzJarWhd5i5oalASQFI/gIQk6kiIck0bRhfkVwAkzSEGVxiBRffq2yd44MrS74tGHe8IogpS71hBhKQXRSrcQv</vt:lpwstr>
  </property>
  <property fmtid="{D5CDD505-2E9C-101B-9397-08002B2CF9AE}" pid="39" name="x1ye=41">
    <vt:lpwstr>XXmRmAAbhpTBDoFSygaG7oPSuXGcVtBsWZPYEQVVXJ2Z/040kt8opLuZ3hhSfJiLnrZ2IsNjVA6nyQPq11IQndeONmSZtNI+i800CfnIR6+zWh2sMbxaNAXpen5HTJT7jfFQy25MsqMQc3MVOShCMomHIz3qo65jz6xYZ2ri2R9BjplDvadY2uoHE99E1Fix3YTtQNRvuvocq/Nv+IiTG4bU6tdC2SExIfv1jOB2euyN6nfvmAxj/4HmlgqQwCB</vt:lpwstr>
  </property>
  <property fmtid="{D5CDD505-2E9C-101B-9397-08002B2CF9AE}" pid="40" name="x1ye=42">
    <vt:lpwstr>l9OCferMWrAyNlDN03EgNRQF85E10/EZNFEI8frvav1IywOje2bdbD6Ic1aIbd86JL0c7bQdBCnYHsDOvLpUQE6p1Y9/aBWlfKbd/wi4sAzdQhhcBSz/I7L3YiuhwkVsI2sn0Eu9IHOZpX+moB7Jdnwagi4k2L7Vng+TF19Q2k7nx8DYfiA1M4QunHpvk+Q+glaqo9qK5UObulR9u2fIQ4MoharIBPW1C55hl9L5Hn+mPJhGFvGvgKw4/24lf8G</vt:lpwstr>
  </property>
  <property fmtid="{D5CDD505-2E9C-101B-9397-08002B2CF9AE}" pid="41" name="x1ye=43">
    <vt:lpwstr>rpR1+J1Kd9FcHT01SMpsVqSX43lk48cGeW46IE5LYam7SqaAU+M8FXetB0zUBlohVqMtWNM7O5eUtJi/YyfVlB1QG9+pKPHMyJ0DyOg46aeDrgEpPrDjRlDLKcO5UiMLd8+IMAk0oyK4qTa+DJjPhiVAg6Cd+f4NYV13gYNqZ3i8Jr1lWza/MUdqAU1eEoRdp3fXoKhSEVM+ZNXSyEXQeOS+L3FSi8pEeeEn3YkYJCnhM21A7M6p9lB0WIR5mEa</vt:lpwstr>
  </property>
  <property fmtid="{D5CDD505-2E9C-101B-9397-08002B2CF9AE}" pid="42" name="x1ye=44">
    <vt:lpwstr>o/PzXlceICAMTItuOcRxD5c6SCTF/uaw0EEHbd/v3p1c9mJR7AMZP34ipl6066fZ72/rcZ7bfh7iOxT8/kM+wkLsGd2IA1Ru4owqOM08vBlvtzpjcQO0LKc5kWZgzEjLfhtRncWcaerRb4E5xn1r2LXgR/tSoowS5jKi3dqtqWY73x4ajTZ3PRqSQb9F8F4NqGEue/LDvNBg4WVlM0fmp8WxJPz65ejXrRV9HLdOUsc35mWNLF6kGQYfUqoPhWU</vt:lpwstr>
  </property>
  <property fmtid="{D5CDD505-2E9C-101B-9397-08002B2CF9AE}" pid="43" name="x1ye=45">
    <vt:lpwstr>1Ip1W3g1+o/d8735xknZw4+Pb6tK7ZmxNbu1I4PcbYuZSP2ADUyeQHIZInITqSwzroz909Pkce4T4GpjnTNVXmpOwfbFJy2RK1DJxeRyihAj9+/nQ2TOepShj4RN9dtYZbFmtFUjt55fBLGY1c/iStPENk6a6mEnxvga2l+a4xNieyIjwQ6lYUcjsgF3+lSmUlQPRgmN6Kjl/nj7x5XCwECb5COOtgW/QxXlWK/naC2sNV6hgrjVa687ij3IVWy</vt:lpwstr>
  </property>
  <property fmtid="{D5CDD505-2E9C-101B-9397-08002B2CF9AE}" pid="44" name="x1ye=46">
    <vt:lpwstr>K2Pc/BAEvAGB66GJPhJj6II0SbGTo6v78/DxNnfsMkpkc1JFE59gr9grP6muVJCKOHdsHL91sPo6Pc5Cm65GOlA4f5LKZoyh6Dxr6i5H1xwGzJAGGIlMFDJGp/b62TvM8lBK/VZJyyB7+ruhuF2P7OiGPR7Yo4amxipA1VwrvzdufN8Z3mXLWsNYubYsPmLxQZGnxBtAY92yQjRe2b4oPynTrImXu3JvqbXttdFmb5wGq/UTRpfVaS+lESOgjzY</vt:lpwstr>
  </property>
  <property fmtid="{D5CDD505-2E9C-101B-9397-08002B2CF9AE}" pid="45" name="x1ye=47">
    <vt:lpwstr>xCdrDZed5DOGiy6o2xeYCgGfdRj3NNLaDxg11pY26o0YbokuCTUajWWA3aYiGtvL334MXIL/GGfVTsp1/Rm+DszpNQ6mOkQGSWBryBEyrSD3ZadZ6Ln2oL/5oZz9Szw+pKjcYh7oxlzy1c+fkNpme7yTuAw+4VtmvFHVFotRpDZnr9PY9dAT6acIi9pbDCIPYKy10prU/AhJiCf3AOKThvlUYznBAzeeHS/dYciRa1fw0d9GsM6zvcydUFyVOqB</vt:lpwstr>
  </property>
  <property fmtid="{D5CDD505-2E9C-101B-9397-08002B2CF9AE}" pid="46" name="x1ye=48">
    <vt:lpwstr>4Xb+aTibsdQdy8iRTR0bd+K6WF8rt9hFH+sx+fcK5qTKlwZCZjXUY7edm491FahVVcsZKjQtFiZreZxgLszwID9QUVrMyC/nUfqQKtDajpP1q384v92sq94e+rF2/n8VJ4DZS5cofiHsIkBngJ3e9LXP2J4GBp1coc1h+o2N0YxTFXDaSfwo1xT5neAuPlKk4tFXecKBZfimap6I6htHEf86QzQXsf9xEvXnBk87khSZz4MWfVVOE0oh2Znd3U/</vt:lpwstr>
  </property>
  <property fmtid="{D5CDD505-2E9C-101B-9397-08002B2CF9AE}" pid="47" name="x1ye=49">
    <vt:lpwstr>7Zrt3i3v3gFoDjSz2/Go2xDNPG7pdaaVPcvzG9+RtgUSVYIQiluPOM/tAn5132QCl4qf/es34evmGCbDN2JvN5RH688SH/H5UafG2tBfEOZ3T6rkh7P3+dsMES76OsyPcfOoA7SmY+5h9PuUbeDSdaCapPrbrobRs92UB3tWLI7o1qqo9+cbNnac0VD5Qu8xXFKOpz1GpbyMndGh7UfK0L4kzA/KDz1l/psz+svAavjvIZDccgsvKY0fe7Uj0Je</vt:lpwstr>
  </property>
  <property fmtid="{D5CDD505-2E9C-101B-9397-08002B2CF9AE}" pid="48" name="x1ye=5">
    <vt:lpwstr>KMbe2nV5VVqNbDxp8GVbgWQJ9PCVGcbeaNahPhLJ993nvfIwhw9a5itcomwKMnqmQ42c1MBuVdsQxqKOIEfBC1dUWkKLY1ituffx9OQtOYfYicKquoa1ZGLl+T7YCI6MlIy2yD3Aqv7W2hJJyZl02fh/+3Ry7Ric3ydKTF9lgJBDTPzKRNS8lM20Qh1QZUFgKAGbdpz3BKJSwuH4zpO8avdQe5ujZI+3Wr+NR46iZH4dJyifqkGr+ZhOWwTsLVs</vt:lpwstr>
  </property>
  <property fmtid="{D5CDD505-2E9C-101B-9397-08002B2CF9AE}" pid="49" name="x1ye=50">
    <vt:lpwstr>+tP6TJdtouHvkNuDrRhrQTlukgqpMS3VPObBWSd2ts5bnevXfnaREGMupHwjiF1hBoQcN2wseW+OhektnZaxgm2bv6HDTt1+fWNe7saQ+YWGOLc/gFvumQozsBh8tsIlYuPDb95p6Jxo+UhpaLOg9V60ghu6yGkJRQz0hxVzNXtTquuCGfebnfKeajunv3cHwx0xjnr7kCzIEXQSqN3fzVJAiLfc713DTc/oWrXkrMYz+ZO8KDSfygoWUMDtiYR</vt:lpwstr>
  </property>
  <property fmtid="{D5CDD505-2E9C-101B-9397-08002B2CF9AE}" pid="50" name="x1ye=51">
    <vt:lpwstr>eqld1S01Sq49Td8MrOFIz5r/nYdjFetPxPpCgWvy2F/+IxRaDJABq20h98+AjmpqiV2jw9wvIRt/hmgAz1lC+v3pNSpqi5QZp9DEpbGOSJ6LLgMUFVFdrglBw6CYIz+Qj+p1HHmYsazaYxcLS4hQAhQc5QwVGgo5nH+Gec/dqDT5pZjMAYCrBFpj62rcZIbiazIbTsb3OZ5jMXicaHteKxJCtE+N4CoTCpWVx+O5CRCQzWIrPnwSvSNIQsRdNGq</vt:lpwstr>
  </property>
  <property fmtid="{D5CDD505-2E9C-101B-9397-08002B2CF9AE}" pid="51" name="x1ye=52">
    <vt:lpwstr>+iT/sHliBHYF0LT5VMI9ElRyJCP+xi1jTx0xwfphOtP/L3UJZTtwECXrrL6VfDmnO0sg0eM2KgS9ygMH2Q5TtL5fbbIozgAU1xGwCMMc+/mg68MtH+N3UwpvzvX5zU4TFeisjn4JDGuvKfsyCck0Os9xmQYVY4hcq2m30frHDilSLDThrt/bUGoz9gJxcITlLHhiDNEfebtbXBBtytK1t1KAycZE3cgCSY/jNorwL6y7stIIVTH/bD6vlchZnl2</vt:lpwstr>
  </property>
  <property fmtid="{D5CDD505-2E9C-101B-9397-08002B2CF9AE}" pid="52" name="x1ye=53">
    <vt:lpwstr>g0WwuzupUvM4/ZyZo4oSN0uHLb4tWy06z0AXBIRYzt6Qm8SGXdWz+Hg35hjBr+KO3OPhjbXzUHkBxBXsMliCt9zEgFi8dMM7nExeP26B6UtmIOIoe4ivt7L3zHPVx843I455sWFfE55wIDe3CMGw5sJoe/s0wvCaIgt1rXE+cq4COicR9nSUZPH+Fee3AdY9TeqCbX+dqJXSB2nUT2amHC5GTHpvL6RpQU4oNTZb1L0rfpXrfuQOSx74W/G3D8m</vt:lpwstr>
  </property>
  <property fmtid="{D5CDD505-2E9C-101B-9397-08002B2CF9AE}" pid="53" name="x1ye=54">
    <vt:lpwstr>otxGZTWvETuR3xvFf+sdhjYAb3IqLR8xfGP5ALjtZnLoKFDvs9AYqceFjejXAeNjSbAuFCo1j2VmLPoHaVvUP92ltVcafemm4/WOwDKLdisglo+WkcseUgv0vas9qFw8r18OpXR87d5N6GSH/OrF+M1+w4mMzeZUkqaE6jC3ckxL2W8TX76AfYX0IvdgOI8xjZuuJpUfSolQGw5E/pt5D0/ZoZ1yLoam48PG5NLok3qaoIArIg3t8s8/uDL9/XE</vt:lpwstr>
  </property>
  <property fmtid="{D5CDD505-2E9C-101B-9397-08002B2CF9AE}" pid="54" name="x1ye=55">
    <vt:lpwstr>W1SR+nhSKk7KtlIIsgNmfLhXNzFdHsAvnh0edsLAx+gv5cUUa+L95s1k9h6bgJ+pj8wPzpF1o2f0bAp/lP1BWnnBt0eEzrarra1KVCu2POSZVgKAxvncjTx0iBTxCBPeMpMx5OmP3GayKfulMU23LLdQw4iLa/eQB1Wp8/rEJbCKmcj8QhHhHeF2m3EJx+pvj+YwXCxJ6sL16lTbUJLReqE1TEQsBBdEw1OT06azGPFYi6B8MQhwGxQCGHi9ZPI</vt:lpwstr>
  </property>
  <property fmtid="{D5CDD505-2E9C-101B-9397-08002B2CF9AE}" pid="55" name="x1ye=56">
    <vt:lpwstr>eQck73aCWw3SyoTFa87ysosWL8yPdrdR9yLpVNThNiA+OL0tJQhQ6/R+QLS4xajIv52ghpCQBJUPTAfA4MBGxEs7tWFLSs5qcb5S57phf7kFEC6JEMnWI7oJNvHfoly9wVKIXl6q7jctEMMbrWcjCbbV+uRmhvf/IFMqfpjbDtvGUPqErofUZ+9gIN7hmWsLnBz49gdjXFK33699kF0IQmF2gmEiQ1YvH5HUFviPdpAI9RkWDycGpGiQbfLIgEZ</vt:lpwstr>
  </property>
  <property fmtid="{D5CDD505-2E9C-101B-9397-08002B2CF9AE}" pid="56" name="x1ye=57">
    <vt:lpwstr>aEiX9eupe6xhiHzRSBiGVpcUgcDa/YOMZl7aZ0cKOSsTs1YmE8/Kl6E/sANTnKxFfmBkcQSCfLwPeChw6XWP41UXQ0a/CiXkZlQAfNWPljEhHNoDRzK4MiwVUTFxZK/7hK4E0kdHxUJgRdAeU4DMKx/NHWF4I1o4yEzqFqy/ooRNrZEkVSiPAbSUYH9ieMZ02WMdo0mFz6Ojv9ET2+53uZJ7BNuVtJwDqIQYKfXLiwnhiPgjcaBmtZjAHmARZQI</vt:lpwstr>
  </property>
  <property fmtid="{D5CDD505-2E9C-101B-9397-08002B2CF9AE}" pid="57" name="x1ye=58">
    <vt:lpwstr>1ivB/W2pWsvkUUBjn3UO5pVqveHkEDlWTOVkzZl3NU5Jebi4Eo/78Ot8+vlFsytm3PUBAz/6TA9l3Gb+Bu9omloPXWjBxm0G7+DMxFmnX+aqcsmn78QzshZFpiDrdXBkWCmuSkEY1V/UL+e3G1rFNYgi8qfRSGTppE5ffWjwWHUf4RdYeVlUztbyH7no5thzZDMIC7/TXX2g+UzXR5uhu/E19lMfdz7y0uRS8gtIlbF1hOxesnGVtsWx+ZC8cD5</vt:lpwstr>
  </property>
  <property fmtid="{D5CDD505-2E9C-101B-9397-08002B2CF9AE}" pid="58" name="x1ye=59">
    <vt:lpwstr>vBB/vhJgQopfF9Si3yNJ7TGnyF7HxRK/euHqrbStWmWlU/A1Ov7KN90PgQGKUxGU6sUydV3iNNu4SSFoX4LsGUhbdfh0gDwigk/biu0Ckhh9MlTOule4AF9clu0viMjbfh9fCtUkjsOL7jX4kudM2d4iiBr4+xvG8QJpSC/utmrAVjVytvMiyMYp5ZCev88apA7bY3cF76/G98+eUWrXFHK8qAkyNkPG1ZX6mbBIv5BqydnN32GnezmEDiuJwmu</vt:lpwstr>
  </property>
  <property fmtid="{D5CDD505-2E9C-101B-9397-08002B2CF9AE}" pid="59" name="x1ye=6">
    <vt:lpwstr>5DA9zkCaEg/JUMMziEeeOdjo+OktWV3hf1p1tHJeqbiCS/UZF69Yw+jSmjQTJ+5DAI1/kEX6Y1vl4OrYuSnJ1sFouB+G8KLL7RsR+I2kGR+DAp6Upt250ydNywGJ259FVTClKOO3hVz19Jvh2fp46sAtT7yGrYx0RJPM7u4p6+IbX4fL0UNt37m/56hp01UZihTr0CTrSMT9pIp6rAGR/MLO+0laNTRP4B1xCoEItaeeSWfMp6FgEHpSPiJDRBv</vt:lpwstr>
  </property>
  <property fmtid="{D5CDD505-2E9C-101B-9397-08002B2CF9AE}" pid="60" name="x1ye=60">
    <vt:lpwstr>v/4dC6Bvr7csTG1tvj9MvzZMAdXc44CK/lCC/wmMxRnvLU2uAV5auLoo67Ng2Ypn+CEqxLngujKMJ5so7y334sMYBwgjxrRWutDIft+7wE9akQk9F7SpR1Yvif2hDiGH0YNp9ciJcSKIOLXp9/oO4zhVXCnQ2Ghx+xTMl89P9WEBEscv524iKhevq9EIrqrtZSWGCYUBQ4doGejd3OeIrH6jn/KZwrStzO0793oDoe0kCkehc/zrfPBSABnEfvw</vt:lpwstr>
  </property>
  <property fmtid="{D5CDD505-2E9C-101B-9397-08002B2CF9AE}" pid="61" name="x1ye=61">
    <vt:lpwstr>GaL0grB5bPRXvtbkWUyudT+B45/KOLPiBnOOLOpxXm9fvlBaMHn9KUj+epUhZ1OpD/PiNW69BPEHb2pYe8vebEMekz/g+NcZyjzTVVpthUZqZFJeYZSPZhTNRi8huVRUmilkQWW5VcGlbJ84yn3MW56/UYOZhqWeQpcljJeP88alU/dhPDpBfUNvBA7hNt1cvkojEeF1+2+BazJBozg4U1QSOqEHzpnuME1unJK2/X6GJxmpgUmkPabZIOyj0XC</vt:lpwstr>
  </property>
  <property fmtid="{D5CDD505-2E9C-101B-9397-08002B2CF9AE}" pid="62" name="x1ye=62">
    <vt:lpwstr>g8+poE+QvGN9g1011X8ObMFXCk+sNqS9/OnlXozeaNeNA7+0YOcJAQ1d0GaKwRTtj2wELN+0xkOtVljhiOr6du3smheGVAUwfrSuwCdRI0dBU74Rp8mV+6kB/k6wN4PcEhVnfRJwg5nW+7B/dxTfQeVV76r83PN6Fzn/OrLGz5E238k8DigiSeelHbtm8gkDI7h1VeUzlmzzNONY+lxSYrCWgHIpceXYJJVI0r4egerj9uEhX3xnp5e0IOGEwuB</vt:lpwstr>
  </property>
  <property fmtid="{D5CDD505-2E9C-101B-9397-08002B2CF9AE}" pid="63" name="x1ye=63">
    <vt:lpwstr>8LUJEFdehAo7E1LrBzY8Lu2vR6uLnWs4yluvaEhyTVXicNV7T8J2Mq7gieNDnVjrRveBP1mUajQLzY2a/qDPFkYqbwUf4Prs2kPGT0tRQBeXmg571T2A9Gi/zYoJI/IFN/OwH9XdSQV4KpG8h0ZVg1VK2DZLhYQb84FjuPL8Z4yBM5M78pdzQMxU/x/BpGK5brzD38rYlaePuhFGQFZExuT8ARliyyR0wjnG2J7OzdF+3djyAFCoE6OmtOpm6sv</vt:lpwstr>
  </property>
  <property fmtid="{D5CDD505-2E9C-101B-9397-08002B2CF9AE}" pid="64" name="x1ye=64">
    <vt:lpwstr>7Arbof5tATg0nH34W47sllhF4uPz0MmsY5Ne3nhmvbI/VUsNb0ePu5lOeFb1OBHDTEg3+QETv9bKwMtOYYIM7ZVKaFlL8/+5Mfni4qnQGmP81ZiqbDKmhOabwe+0F0C93pUk07U02h9EhCwot4yOAABTjRe11fUwYCG5JXbFcbfIByQHWQTHh854K6fpRjGuIgom9D3SQvamagwQFTxmR7+RWUp91/g65vO5pj+tbjv9rPRbISP1d747yLorDvK</vt:lpwstr>
  </property>
  <property fmtid="{D5CDD505-2E9C-101B-9397-08002B2CF9AE}" pid="65" name="x1ye=65">
    <vt:lpwstr>Q9ncyiYwV7Zlac+1I3W10yFfXr7hvqz1eW0ujy0pLp8v/OCrHfMf5utkt3JRKKCyRfL0HkX2IXoPunVuxZNDvGEh7NFjCiVLpWX7VUFMAIuxKOTZlFCjDUfnZ0GW+EfH0AGnrR/bwj/GLpV849khlCepzIwa8hYGGNh9/V/fw/V5PqnvLlHCXxvWNZhLcOF0pUrrBBFr2wJfhN31BOlGjM8wXbmVELu6cPPu9465puPO0cPKW2DWSoLl1vr7JI0</vt:lpwstr>
  </property>
  <property fmtid="{D5CDD505-2E9C-101B-9397-08002B2CF9AE}" pid="66" name="x1ye=66">
    <vt:lpwstr>IeR7hmP2TNxf31ZFJvwZipQqJV8BCsC3L/7vcZFqTm2BYRcx8+QNLtZQWMZlvy1/+M4gjRa2D5zLf4FXvy58brt3jWbHu4rckKZBtm8N5fHr+Z/w2dNWwLqaLwlmfU+NAVR/5Mxr39udIANXgWzZO7A1C5AXhz/RHLVOcf+69is9iREIii6AexwG2JNNZI47LD3Z2vH2YNIRXq1rnvJODMqhxJB9sdIIUIjqNuPLuMrtvODdNA75vTYsaFJbGIV</vt:lpwstr>
  </property>
  <property fmtid="{D5CDD505-2E9C-101B-9397-08002B2CF9AE}" pid="67" name="x1ye=67">
    <vt:lpwstr>aEvX2E4myW+bJnzODAO2ORHg7q8iAmShCT6brasY/3stukYo1u0ktsOiBmVWkKw89c5uK5PH7QBzJJM9343ittOwp4yCP57nlP7+Z3fGyn8L1+V/Nr8Mpkxgm8y5RAI/lzEVhV54mgsdmjesTsxYhVz44QKTYxSO9wjtl80ezxhmTFaOyWklbqMMrVnirkIo2Ozru+j9eMSrbn/CKhppMItOjT8MsVeMiAsOYBT3ol/qyqNyzuDGDIsKi1qsRMx</vt:lpwstr>
  </property>
  <property fmtid="{D5CDD505-2E9C-101B-9397-08002B2CF9AE}" pid="68" name="x1ye=68">
    <vt:lpwstr>TR85IzrWUgvusw7qmRz5m//PaTaHUBAL3T6SJIc8l+PAQrlBpIf0OSC5NxXJArD12e9SxLXKtU9cxUzQrkRnfgdegt6Rlv7wY7LGwJKwKP4o5KP4xTNKyDHsaGAQQsGpquK6X4RDl7eRnVeM3KrWVBkIph/ztlRX0IDd7UisL95Urs/FjDXeI1+YQYMLLOEFbYH8q7jRrPQVTv/G6dgm1+yTDyG09JHMRA4A/Rg9j9xI+PKG+cUcxyTUc/gHXXJ</vt:lpwstr>
  </property>
  <property fmtid="{D5CDD505-2E9C-101B-9397-08002B2CF9AE}" pid="69" name="x1ye=69">
    <vt:lpwstr>wR80hWRpdqT+S7ktWAuR4knu6/KMWqFWS0jwCRtJeaKQTwLVt0mJPhHwTqFuGJTYAqoaGV9sgRcU739zM32LXxeSJaeWK81nziu220x1SBwOZJxtaPiZ8eZvYX1zlNip7ahHNeXiqbCprrgti5UX0y7k3hP5sETY+a5jtYGsShgh/zh9bTJ3xjQ2X80dEMRN3CHO1GGeQVJ19hkgzobDTbiNkwwJko2sskMwtLAyNvl7gzcNnpt4bvd4l0R6Yo8</vt:lpwstr>
  </property>
  <property fmtid="{D5CDD505-2E9C-101B-9397-08002B2CF9AE}" pid="70" name="x1ye=7">
    <vt:lpwstr>Wh8HQNpz+jzaaIWQKHhgFOJqc+H+orXAn7VQ309eaQuiexYJ900tFBnbbcuXKEBq2e3Y7M8NOiAD9asFvG9Yh81s2+hsdIabfAqp+1j15AV43VQwHFwmx7c9+yFECpE2/mlm4CmD90V1NgBdpQ9f+ZC7ZhrPsLYRiNTu5a1vyx0l/mnwNcRTlx1Qi/Vbe1o4wLPgL/M+11Jz+z7pwzv/p5vy6cwtOIMpQe0hyZ2nJDtGVpwyixMpEv7CzD7KYS8</vt:lpwstr>
  </property>
  <property fmtid="{D5CDD505-2E9C-101B-9397-08002B2CF9AE}" pid="71" name="x1ye=70">
    <vt:lpwstr>jHMn75VUfdPg2zXAYs635StGjA8+e7AaO3Rl9ZaJ5vU9muY41XaPFOo/4eeQ6kMQVFAvaZUq4m1jn70N92SSrGMZFY/7Qdh6JjDxiPy1kbutUz3uVeCWQ9nqK8LEV3DP//5Ro2Ku+nw00IO7gFGpanXmNaFvLLOw170fhG0iJy3WCIFaaKte047jPiwA89ai8ztoBIHmmuxbYPtC5Frcidii/ehj1letG30u1UyIU457/v4tT0+1ElJfAtFiw6W</vt:lpwstr>
  </property>
  <property fmtid="{D5CDD505-2E9C-101B-9397-08002B2CF9AE}" pid="72" name="x1ye=71">
    <vt:lpwstr>Th30tclwpBhpG0PszapPStxc1TjqkWVtSZkE/m2piBz4yQ2Ez4MGO6D31aXX9wKz5j36rMloWBsfrahAi2f1JvMYEI0/+tY2HigsWitG/BooenZzGg/AQvo05nyGdZq+Gf6qPCmvTYy+7yBY5kuen0SgEVi9IFsZtrDoonu3ZuwEkQCMelrmOmKtx/FF03SdqRCNStxIKJ3H0XWSjHI6n2MgTr85OeQJfHa6YDHFjCdf+KDmG0CJK91E97MtOlw</vt:lpwstr>
  </property>
  <property fmtid="{D5CDD505-2E9C-101B-9397-08002B2CF9AE}" pid="73" name="x1ye=72">
    <vt:lpwstr>Lxsdo9GZziVW9kmdsii54PFiUrOaXFiv7sNMOhV/voeYIVAxhSfUIZafQp/Cou9vaDVz3D+WLY/R8XlaRVRi7n7II2KE8nnhDLbvKLFI2mGQGNKKpjAkP0R4EubQC9hWGiEk8LhEsp7PNqDdkZ5bcGCrCzlrGuxbCMIc7i2hR/fth+jp1ofmKc2Y9BZdPpuyhOnloVroxcawJSitfSZ8JVQD+P8sv6uLqhhAYfz95Fhp93CAJQuQeOHTSyJ0m4Q</vt:lpwstr>
  </property>
  <property fmtid="{D5CDD505-2E9C-101B-9397-08002B2CF9AE}" pid="74" name="x1ye=73">
    <vt:lpwstr>V4Kg138nm3aJiV7jCTbGVEpoc8wt16d9VNp4GJaNgAnf7Oy8t+DsnJ2o9Z9rYcxYf3NTkRzEUzJY/rtp2zisI5rS/g4QxmXVJdWG3IYQCzXAQwFMBR/pd6K+YfV0FovqnQjPFZjjr9wnANnyol4ec/UZDVj1mERcVL3aXUJIMnxBMWQZcEtwWLJrlvloLbKTUA+zAN9f0ULC5jof5UGXnekBqDUEy9y3QJPGPJnukiOYwBkYGh1R4cFrXIMzUis</vt:lpwstr>
  </property>
  <property fmtid="{D5CDD505-2E9C-101B-9397-08002B2CF9AE}" pid="75" name="x1ye=74">
    <vt:lpwstr>aaeU2DIN5o7PqMZ5JToGZT6BT8qqmG7vEcw3CDVC9Hq31AB+yofQ2X1BYULK+UhqDLfF4C+RX83cltOzqYjm4/HDsKo6Wu0kehI1XvbRHWZYloOwH3La9RvcCT550YG2B2aR9HKzW5rc+SQ+fWxBc3HTEZh6ywYNYdo54LhfNlgxvtY32ZqHpF/IgCPb0bnFwmWxFcPUfe3tvUnZZvQcn1GIF4sTUr40Kf5EMWIUsJDWYWZ5dbr8rvQZv0Qtwls</vt:lpwstr>
  </property>
  <property fmtid="{D5CDD505-2E9C-101B-9397-08002B2CF9AE}" pid="76" name="x1ye=75">
    <vt:lpwstr>4ApnLdiU7BRY+WdAm5P0zUlRJCEFTHwaYr4qgkWy5cwjfWt46gBaZ4zAXhkW0qLoloBLsmKMowtRwEVKTCdpuhxz/NXDxUgTDxVD710oA4+YCIH8lKg+I4w1LOqiM9mZRPhQNjnegDkPv2cLAqeyZ47j9jXIwuB9M/uh+r+fE5n1IHPqTckeDH3BcU+R4a8GRWeVbEetQ2iNzTXwg5M4xGN40ifXqTyspsTJLhZBXlgeztyG8hwK+idSQenXN4O</vt:lpwstr>
  </property>
  <property fmtid="{D5CDD505-2E9C-101B-9397-08002B2CF9AE}" pid="77" name="x1ye=76">
    <vt:lpwstr>ePShj3fYanmuw3lj+hPn/o/Toh0YwUVwDJtaeHqGFhVg5HFS4gDuKlqxJlHpdBXCQfiGhqMYKrclaMpXz6nRPyw+ahculEMB0E08VBRIK3EMXDj2FreynNEDkV3CS3ReAkIEwb207E/MMLh97g7lj3FDIjTkFTthK2GNU929B2GVFTv/G5n8CXLG6axC6uGouIeep+/oozGoF+m/NC8g8sfWqOvSQAx5ZwlS+1vO5EP063fA75Wtom+IRGiuwPI</vt:lpwstr>
  </property>
  <property fmtid="{D5CDD505-2E9C-101B-9397-08002B2CF9AE}" pid="78" name="x1ye=77">
    <vt:lpwstr>d9up4pG5chcD2hj1dFmpgal5Av6QBkPrmNdZI5do4Zwium9xN2Cl5GKVPD/KXBmooOs71GS6OUSPW/sqAgFfXbrg2eXtcOkvCSB3pIBUR/A4vSWLvHfQsFnq8o8k2JDzDsnfMg5okr8PvKz3tTmUD3EZfO+r3R4GlukXyoYJKBAcQawe8fD6VVKBrAzXmdAoAPgV+gm3dbjfgtqJLqn6S8OYvam+4humFB2wwIPimD85GS/SzyVFMVmJu1w421p</vt:lpwstr>
  </property>
  <property fmtid="{D5CDD505-2E9C-101B-9397-08002B2CF9AE}" pid="79" name="x1ye=78">
    <vt:lpwstr>/fPkuUtM73j75JsPSLvvowgLL60n0N7IOYcnDYPyDK0aYwG+QFnHiQEdP1X6d8PWNYRr0Xq4w3q83CWPL3B5KuQF4gTQAA</vt:lpwstr>
  </property>
  <property fmtid="{D5CDD505-2E9C-101B-9397-08002B2CF9AE}" pid="80" name="x1ye=8">
    <vt:lpwstr>6l4slXfeeQ1dc1xueMZ/IaoWSYaZnIyUAOKsF4ZqQYdK55XH8xSiPGT0LqOmMuHPEUUbLU2t9Es0BcvgKVMLgeJzmVIqcD6d+DvixtNY0i8X16HM9YR7vLhIEOOgc9MbocKiJd+oeefCCEwRR1p7K9cuubaQ3fTJ6RbEldb/hVwif6aPGzBFYPVKxD9MWD5Eu4gvqCw1GH1cCg7XAoeteaafJ18bHzIEHf1tLEMZHX8oU0L88EFqJBMdQB8ox5K</vt:lpwstr>
  </property>
  <property fmtid="{D5CDD505-2E9C-101B-9397-08002B2CF9AE}" pid="81" name="x1ye=9">
    <vt:lpwstr>dUjGLY15uwZFhBaWWVJFPPW/u10P9//N8rFG0xyCyJ4MlHK5xzzgUh224KVGNkwyv2YyyEQjFmVCgLewvowtOVjdXU9/K4ZhVYncuH9GRhZvU/wrvg38tGDDNfNzlvMPXztUSDWTOlfB4wVMl/XE1cgqHnhTWhiob/DcrifM7OZ99h4gzDF9H89bKzA9DpRS3DJuKMJ2OFlYTOwwiyAr6OC1e+CDOdwZDcSRa9CaNDQpr2Sq0UM8xqu5feDuYFj</vt:lpwstr>
  </property>
</Properties>
</file>